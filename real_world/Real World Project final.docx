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B4404C" w14:textId="0F7CF9FE" w:rsidR="005464EB" w:rsidRPr="00B740A8" w:rsidRDefault="005E496F" w:rsidP="00B740A8">
      <w:pPr>
        <w:autoSpaceDE w:val="0"/>
        <w:autoSpaceDN w:val="0"/>
        <w:adjustRightInd w:val="0"/>
        <w:spacing w:line="360" w:lineRule="auto"/>
        <w:rPr>
          <w:rFonts w:ascii="Arial" w:hAnsi="Arial" w:cs="Arial"/>
          <w:b/>
          <w:bCs/>
          <w:color w:val="000000"/>
          <w:sz w:val="22"/>
          <w:szCs w:val="22"/>
          <w:lang w:val="en-US"/>
        </w:rPr>
      </w:pPr>
      <w:r w:rsidRPr="00B740A8">
        <w:rPr>
          <w:rFonts w:ascii="Arial" w:hAnsi="Arial" w:cs="Arial"/>
          <w:noProof/>
          <w:sz w:val="22"/>
          <w:szCs w:val="22"/>
          <w:lang w:val="en-GB" w:eastAsia="en-GB"/>
        </w:rPr>
        <w:drawing>
          <wp:anchor distT="0" distB="0" distL="114300" distR="114300" simplePos="0" relativeHeight="251665408" behindDoc="0" locked="0" layoutInCell="1" allowOverlap="1" wp14:anchorId="7A99260D" wp14:editId="787EAC1D">
            <wp:simplePos x="0" y="0"/>
            <wp:positionH relativeFrom="column">
              <wp:posOffset>-884555</wp:posOffset>
            </wp:positionH>
            <wp:positionV relativeFrom="paragraph">
              <wp:posOffset>-895985</wp:posOffset>
            </wp:positionV>
            <wp:extent cx="7691718" cy="5486004"/>
            <wp:effectExtent l="0" t="0" r="5080" b="6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691718" cy="5486004"/>
                    </a:xfrm>
                    <a:prstGeom prst="rect">
                      <a:avLst/>
                    </a:prstGeom>
                  </pic:spPr>
                </pic:pic>
              </a:graphicData>
            </a:graphic>
            <wp14:sizeRelH relativeFrom="page">
              <wp14:pctWidth>0</wp14:pctWidth>
            </wp14:sizeRelH>
            <wp14:sizeRelV relativeFrom="page">
              <wp14:pctHeight>0</wp14:pctHeight>
            </wp14:sizeRelV>
          </wp:anchor>
        </w:drawing>
      </w:r>
    </w:p>
    <w:p w14:paraId="2C1F522F" w14:textId="487D71A1" w:rsidR="005464EB" w:rsidRPr="00B740A8" w:rsidRDefault="005464EB" w:rsidP="00B740A8">
      <w:pPr>
        <w:autoSpaceDE w:val="0"/>
        <w:autoSpaceDN w:val="0"/>
        <w:adjustRightInd w:val="0"/>
        <w:spacing w:line="360" w:lineRule="auto"/>
        <w:rPr>
          <w:rFonts w:ascii="Arial" w:hAnsi="Arial" w:cs="Arial"/>
          <w:b/>
          <w:bCs/>
          <w:color w:val="000000"/>
          <w:sz w:val="22"/>
          <w:szCs w:val="22"/>
          <w:lang w:val="en-US"/>
        </w:rPr>
      </w:pPr>
    </w:p>
    <w:p w14:paraId="542FDD89" w14:textId="33675DE0" w:rsidR="005464EB" w:rsidRPr="00B740A8" w:rsidRDefault="005464EB" w:rsidP="00B740A8">
      <w:pPr>
        <w:autoSpaceDE w:val="0"/>
        <w:autoSpaceDN w:val="0"/>
        <w:adjustRightInd w:val="0"/>
        <w:spacing w:line="360" w:lineRule="auto"/>
        <w:rPr>
          <w:rFonts w:ascii="Arial" w:hAnsi="Arial" w:cs="Arial"/>
          <w:b/>
          <w:bCs/>
          <w:color w:val="000000"/>
          <w:sz w:val="22"/>
          <w:szCs w:val="22"/>
          <w:lang w:val="en-US"/>
        </w:rPr>
      </w:pPr>
    </w:p>
    <w:p w14:paraId="40E02C62" w14:textId="7FE4DDB9" w:rsidR="005464EB" w:rsidRPr="00B740A8" w:rsidRDefault="005464EB" w:rsidP="00B740A8">
      <w:pPr>
        <w:autoSpaceDE w:val="0"/>
        <w:autoSpaceDN w:val="0"/>
        <w:adjustRightInd w:val="0"/>
        <w:spacing w:line="360" w:lineRule="auto"/>
        <w:rPr>
          <w:rFonts w:ascii="Arial" w:hAnsi="Arial" w:cs="Arial"/>
          <w:b/>
          <w:bCs/>
          <w:color w:val="000000"/>
          <w:sz w:val="22"/>
          <w:szCs w:val="22"/>
          <w:lang w:val="en-US"/>
        </w:rPr>
      </w:pPr>
    </w:p>
    <w:p w14:paraId="4DC53F4D" w14:textId="3DA581FC" w:rsidR="005464EB" w:rsidRPr="00B740A8" w:rsidRDefault="005464EB" w:rsidP="00B740A8">
      <w:pPr>
        <w:autoSpaceDE w:val="0"/>
        <w:autoSpaceDN w:val="0"/>
        <w:adjustRightInd w:val="0"/>
        <w:spacing w:line="360" w:lineRule="auto"/>
        <w:rPr>
          <w:rFonts w:ascii="Arial" w:hAnsi="Arial" w:cs="Arial"/>
          <w:b/>
          <w:bCs/>
          <w:color w:val="000000"/>
          <w:sz w:val="22"/>
          <w:szCs w:val="22"/>
          <w:lang w:val="en-US"/>
        </w:rPr>
      </w:pPr>
    </w:p>
    <w:p w14:paraId="43A81963" w14:textId="4C10ED63" w:rsidR="005464EB" w:rsidRPr="00B740A8" w:rsidRDefault="005464EB" w:rsidP="00B740A8">
      <w:pPr>
        <w:autoSpaceDE w:val="0"/>
        <w:autoSpaceDN w:val="0"/>
        <w:adjustRightInd w:val="0"/>
        <w:spacing w:line="360" w:lineRule="auto"/>
        <w:rPr>
          <w:rFonts w:ascii="Arial" w:hAnsi="Arial" w:cs="Arial"/>
          <w:b/>
          <w:bCs/>
          <w:color w:val="000000"/>
          <w:sz w:val="22"/>
          <w:szCs w:val="22"/>
          <w:lang w:val="en-US"/>
        </w:rPr>
      </w:pPr>
    </w:p>
    <w:p w14:paraId="719659A4" w14:textId="774382C6" w:rsidR="005464EB" w:rsidRPr="00B740A8" w:rsidRDefault="005464EB" w:rsidP="00B740A8">
      <w:pPr>
        <w:autoSpaceDE w:val="0"/>
        <w:autoSpaceDN w:val="0"/>
        <w:adjustRightInd w:val="0"/>
        <w:spacing w:line="360" w:lineRule="auto"/>
        <w:rPr>
          <w:rFonts w:ascii="Arial" w:hAnsi="Arial" w:cs="Arial"/>
          <w:b/>
          <w:bCs/>
          <w:color w:val="000000"/>
          <w:sz w:val="22"/>
          <w:szCs w:val="22"/>
          <w:lang w:val="en-US"/>
        </w:rPr>
      </w:pPr>
    </w:p>
    <w:p w14:paraId="213054BC" w14:textId="095DC8A0" w:rsidR="005464EB" w:rsidRPr="00B740A8" w:rsidRDefault="005464EB" w:rsidP="00B740A8">
      <w:pPr>
        <w:autoSpaceDE w:val="0"/>
        <w:autoSpaceDN w:val="0"/>
        <w:adjustRightInd w:val="0"/>
        <w:spacing w:line="360" w:lineRule="auto"/>
        <w:rPr>
          <w:rFonts w:ascii="Arial" w:hAnsi="Arial" w:cs="Arial"/>
          <w:b/>
          <w:bCs/>
          <w:color w:val="000000"/>
          <w:sz w:val="22"/>
          <w:szCs w:val="22"/>
          <w:lang w:val="en-US"/>
        </w:rPr>
      </w:pPr>
    </w:p>
    <w:p w14:paraId="3E0B795D" w14:textId="33630E3B" w:rsidR="005464EB" w:rsidRPr="00B740A8" w:rsidRDefault="003B2632" w:rsidP="00B740A8">
      <w:pPr>
        <w:spacing w:line="360" w:lineRule="auto"/>
        <w:rPr>
          <w:rFonts w:ascii="Arial" w:hAnsi="Arial" w:cs="Arial"/>
          <w:b/>
          <w:bCs/>
          <w:color w:val="000000"/>
          <w:sz w:val="22"/>
          <w:szCs w:val="22"/>
          <w:lang w:val="en-US"/>
        </w:rPr>
      </w:pPr>
      <w:r w:rsidRPr="00B740A8">
        <w:rPr>
          <w:rFonts w:ascii="Arial" w:hAnsi="Arial" w:cs="Arial"/>
          <w:noProof/>
          <w:sz w:val="22"/>
          <w:szCs w:val="22"/>
          <w:lang w:val="en-GB" w:eastAsia="en-GB"/>
        </w:rPr>
        <mc:AlternateContent>
          <mc:Choice Requires="wps">
            <w:drawing>
              <wp:anchor distT="0" distB="0" distL="114300" distR="114300" simplePos="0" relativeHeight="251669504" behindDoc="0" locked="0" layoutInCell="1" allowOverlap="1" wp14:anchorId="59C5CDF2" wp14:editId="20633438">
                <wp:simplePos x="0" y="0"/>
                <wp:positionH relativeFrom="column">
                  <wp:posOffset>-855980</wp:posOffset>
                </wp:positionH>
                <wp:positionV relativeFrom="paragraph">
                  <wp:posOffset>3613785</wp:posOffset>
                </wp:positionV>
                <wp:extent cx="3102016" cy="2888124"/>
                <wp:effectExtent l="0" t="0" r="9525" b="7620"/>
                <wp:wrapNone/>
                <wp:docPr id="22" name="Vertical Scroll 22"/>
                <wp:cNvGraphicFramePr/>
                <a:graphic xmlns:a="http://schemas.openxmlformats.org/drawingml/2006/main">
                  <a:graphicData uri="http://schemas.microsoft.com/office/word/2010/wordprocessingShape">
                    <wps:wsp>
                      <wps:cNvSpPr/>
                      <wps:spPr>
                        <a:xfrm>
                          <a:off x="0" y="0"/>
                          <a:ext cx="3102016" cy="2888124"/>
                        </a:xfrm>
                        <a:prstGeom prst="verticalScrol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CF47B7"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cal Scroll 22" o:spid="_x0000_s1026" type="#_x0000_t97" style="position:absolute;margin-left:-67.4pt;margin-top:284.55pt;width:244.25pt;height:227.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" fillcolor="#4472c4 [3204]" strokecolor="#1f3763 [1604]" strokeweight="1pt">
                <v:stroke joinstyle="miter"/>
              </v:shape>
            </w:pict>
          </mc:Fallback>
        </mc:AlternateContent>
      </w:r>
      <w:r w:rsidRPr="00B740A8">
        <w:rPr>
          <w:rFonts w:ascii="Arial" w:hAnsi="Arial" w:cs="Arial"/>
          <w:noProof/>
          <w:sz w:val="22"/>
          <w:szCs w:val="22"/>
          <w:lang w:val="en-GB" w:eastAsia="en-GB"/>
        </w:rPr>
        <mc:AlternateContent>
          <mc:Choice Requires="wps">
            <w:drawing>
              <wp:anchor distT="0" distB="0" distL="114300" distR="114300" simplePos="0" relativeHeight="251666432" behindDoc="0" locked="0" layoutInCell="1" allowOverlap="1" wp14:anchorId="0ECF00C6" wp14:editId="22183982">
                <wp:simplePos x="0" y="0"/>
                <wp:positionH relativeFrom="column">
                  <wp:posOffset>3809577</wp:posOffset>
                </wp:positionH>
                <wp:positionV relativeFrom="paragraph">
                  <wp:posOffset>353695</wp:posOffset>
                </wp:positionV>
                <wp:extent cx="3309471" cy="1949451"/>
                <wp:effectExtent l="25400" t="12700" r="18415" b="19050"/>
                <wp:wrapNone/>
                <wp:docPr id="18" name="Half Frame 18"/>
                <wp:cNvGraphicFramePr/>
                <a:graphic xmlns:a="http://schemas.openxmlformats.org/drawingml/2006/main">
                  <a:graphicData uri="http://schemas.microsoft.com/office/word/2010/wordprocessingShape">
                    <wps:wsp>
                      <wps:cNvSpPr/>
                      <wps:spPr>
                        <a:xfrm rot="10800000">
                          <a:off x="0" y="0"/>
                          <a:ext cx="3309471" cy="1949451"/>
                        </a:xfrm>
                        <a:prstGeom prst="half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5247A" id="Half Frame 18" o:spid="_x0000_s1026" style="position:absolute;margin-left:299.95pt;margin-top:27.85pt;width:260.6pt;height:153.5pt;rotation:18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09471,1949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" path="m,l3309471,,2206325,649811r-1556514,l649811,1566679,,1949451,,xe" fillcolor="#4472c4 [3204]" strokecolor="#1f3763 [1604]" strokeweight="1pt">
                <v:stroke joinstyle="miter"/>
                <v:path arrowok="t" o:connecttype="custom" o:connectlocs="0,0;3309471,0;2206325,649811;649811,649811;649811,1566679;0,1949451;0,0" o:connectangles="0,0,0,0,0,0,0"/>
              </v:shape>
            </w:pict>
          </mc:Fallback>
        </mc:AlternateContent>
      </w:r>
      <w:r w:rsidR="00597878" w:rsidRPr="00B740A8">
        <w:rPr>
          <w:rFonts w:ascii="Arial" w:hAnsi="Arial" w:cs="Arial"/>
          <w:noProof/>
          <w:sz w:val="22"/>
          <w:szCs w:val="22"/>
          <w:lang w:val="en-GB" w:eastAsia="en-GB"/>
        </w:rPr>
        <mc:AlternateContent>
          <mc:Choice Requires="wps">
            <w:drawing>
              <wp:anchor distT="0" distB="0" distL="114300" distR="114300" simplePos="0" relativeHeight="251677696" behindDoc="0" locked="0" layoutInCell="1" allowOverlap="1" wp14:anchorId="53942A25" wp14:editId="415AF8A1">
                <wp:simplePos x="0" y="0"/>
                <wp:positionH relativeFrom="column">
                  <wp:posOffset>-439838</wp:posOffset>
                </wp:positionH>
                <wp:positionV relativeFrom="paragraph">
                  <wp:posOffset>5404968</wp:posOffset>
                </wp:positionV>
                <wp:extent cx="2151380" cy="423352"/>
                <wp:effectExtent l="0" t="0" r="7620" b="8890"/>
                <wp:wrapNone/>
                <wp:docPr id="28" name="Text Box 28"/>
                <wp:cNvGraphicFramePr/>
                <a:graphic xmlns:a="http://schemas.openxmlformats.org/drawingml/2006/main">
                  <a:graphicData uri="http://schemas.microsoft.com/office/word/2010/wordprocessingShape">
                    <wps:wsp>
                      <wps:cNvSpPr txBox="1"/>
                      <wps:spPr>
                        <a:xfrm>
                          <a:off x="0" y="0"/>
                          <a:ext cx="2151380" cy="423352"/>
                        </a:xfrm>
                        <a:prstGeom prst="rect">
                          <a:avLst/>
                        </a:prstGeom>
                        <a:solidFill>
                          <a:schemeClr val="lt1"/>
                        </a:solidFill>
                        <a:ln w="6350">
                          <a:solidFill>
                            <a:prstClr val="black"/>
                          </a:solidFill>
                        </a:ln>
                      </wps:spPr>
                      <wps:txbx>
                        <w:txbxContent>
                          <w:p w14:paraId="307CCE33" w14:textId="6C0C584E" w:rsidR="00351249" w:rsidRPr="00351249" w:rsidRDefault="00351249" w:rsidP="00351249">
                            <w:pPr>
                              <w:rPr>
                                <w:rFonts w:ascii="ACADEMY ENGRAVED LET PLAIN:1.0" w:hAnsi="ACADEMY ENGRAVED LET PLAIN:1.0"/>
                                <w:sz w:val="24"/>
                                <w:szCs w:val="24"/>
                                <w:lang w:val="en-US"/>
                              </w:rPr>
                            </w:pPr>
                            <w:r w:rsidRPr="00351249">
                              <w:rPr>
                                <w:rFonts w:ascii="ACADEMY ENGRAVED LET PLAIN:1.0" w:hAnsi="ACADEMY ENGRAVED LET PLAIN:1.0"/>
                                <w:sz w:val="24"/>
                                <w:szCs w:val="24"/>
                                <w:lang w:val="en-US"/>
                              </w:rPr>
                              <w:t>SABIN KHATRI</w:t>
                            </w:r>
                            <w:r w:rsidR="00587011">
                              <w:rPr>
                                <w:rFonts w:ascii="ACADEMY ENGRAVED LET PLAIN:1.0" w:hAnsi="ACADEMY ENGRAVED LET PLAIN:1.0"/>
                                <w:sz w:val="24"/>
                                <w:szCs w:val="24"/>
                                <w:lang w:val="en-US"/>
                              </w:rPr>
                              <w:t xml:space="preserve"> </w:t>
                            </w:r>
                            <w:r w:rsidRPr="00351249">
                              <w:rPr>
                                <w:rFonts w:ascii="ACADEMY ENGRAVED LET PLAIN:1.0" w:hAnsi="ACADEMY ENGRAVED LET PLAIN:1.0"/>
                                <w:sz w:val="24"/>
                                <w:szCs w:val="24"/>
                                <w:lang w:val="en-US"/>
                              </w:rPr>
                              <w:t>1017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3942A25" id="_x0000_t202" coordsize="21600,21600" o:spt="202" path="m,l,21600r21600,l21600,xe">
                <v:stroke joinstyle="miter"/>
                <v:path gradientshapeok="t" o:connecttype="rect"/>
              </v:shapetype>
              <v:shape id="Text Box 28" o:spid="_x0000_s1026" type="#_x0000_t202" style="position:absolute;margin-left:-34.65pt;margin-top:425.6pt;width:169.4pt;height:33.3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" fillcolor="white [3201]" strokeweight=".5pt">
                <v:textbox>
                  <w:txbxContent>
                    <w:p w14:paraId="307CCE33" w14:textId="6C0C584E" w:rsidR="00351249" w:rsidRPr="00351249" w:rsidRDefault="00351249" w:rsidP="00351249">
                      <w:pPr>
                        <w:rPr>
                          <w:rFonts w:ascii="ACADEMY ENGRAVED LET PLAIN:1.0" w:hAnsi="ACADEMY ENGRAVED LET PLAIN:1.0"/>
                          <w:sz w:val="24"/>
                          <w:szCs w:val="24"/>
                          <w:lang w:val="en-US"/>
                        </w:rPr>
                      </w:pPr>
                      <w:r w:rsidRPr="00351249">
                        <w:rPr>
                          <w:rFonts w:ascii="ACADEMY ENGRAVED LET PLAIN:1.0" w:hAnsi="ACADEMY ENGRAVED LET PLAIN:1.0"/>
                          <w:sz w:val="24"/>
                          <w:szCs w:val="24"/>
                          <w:lang w:val="en-US"/>
                        </w:rPr>
                        <w:t>SABIN KHATRI</w:t>
                      </w:r>
                      <w:r w:rsidR="00587011">
                        <w:rPr>
                          <w:rFonts w:ascii="ACADEMY ENGRAVED LET PLAIN:1.0" w:hAnsi="ACADEMY ENGRAVED LET PLAIN:1.0"/>
                          <w:sz w:val="24"/>
                          <w:szCs w:val="24"/>
                          <w:lang w:val="en-US"/>
                        </w:rPr>
                        <w:t xml:space="preserve"> </w:t>
                      </w:r>
                      <w:r w:rsidRPr="00351249">
                        <w:rPr>
                          <w:rFonts w:ascii="ACADEMY ENGRAVED LET PLAIN:1.0" w:hAnsi="ACADEMY ENGRAVED LET PLAIN:1.0"/>
                          <w:sz w:val="24"/>
                          <w:szCs w:val="24"/>
                          <w:lang w:val="en-US"/>
                        </w:rPr>
                        <w:t>1017</w:t>
                      </w:r>
                    </w:p>
                  </w:txbxContent>
                </v:textbox>
              </v:shape>
            </w:pict>
          </mc:Fallback>
        </mc:AlternateContent>
      </w:r>
      <w:r w:rsidR="00597878" w:rsidRPr="00B740A8">
        <w:rPr>
          <w:rFonts w:ascii="Arial" w:hAnsi="Arial" w:cs="Arial"/>
          <w:noProof/>
          <w:sz w:val="22"/>
          <w:szCs w:val="22"/>
          <w:lang w:val="en-GB" w:eastAsia="en-GB"/>
        </w:rPr>
        <mc:AlternateContent>
          <mc:Choice Requires="wps">
            <w:drawing>
              <wp:anchor distT="0" distB="0" distL="114300" distR="114300" simplePos="0" relativeHeight="251673600" behindDoc="0" locked="0" layoutInCell="1" allowOverlap="1" wp14:anchorId="1E4DC09E" wp14:editId="1007DC69">
                <wp:simplePos x="0" y="0"/>
                <wp:positionH relativeFrom="column">
                  <wp:posOffset>-443769</wp:posOffset>
                </wp:positionH>
                <wp:positionV relativeFrom="paragraph">
                  <wp:posOffset>4769662</wp:posOffset>
                </wp:positionV>
                <wp:extent cx="2151380" cy="443753"/>
                <wp:effectExtent l="0" t="0" r="7620" b="13970"/>
                <wp:wrapNone/>
                <wp:docPr id="26" name="Text Box 26"/>
                <wp:cNvGraphicFramePr/>
                <a:graphic xmlns:a="http://schemas.openxmlformats.org/drawingml/2006/main">
                  <a:graphicData uri="http://schemas.microsoft.com/office/word/2010/wordprocessingShape">
                    <wps:wsp>
                      <wps:cNvSpPr txBox="1"/>
                      <wps:spPr>
                        <a:xfrm>
                          <a:off x="0" y="0"/>
                          <a:ext cx="2151380" cy="443753"/>
                        </a:xfrm>
                        <a:prstGeom prst="rect">
                          <a:avLst/>
                        </a:prstGeom>
                        <a:solidFill>
                          <a:schemeClr val="lt1"/>
                        </a:solidFill>
                        <a:ln w="6350">
                          <a:solidFill>
                            <a:prstClr val="black"/>
                          </a:solidFill>
                        </a:ln>
                      </wps:spPr>
                      <wps:txbx>
                        <w:txbxContent>
                          <w:p w14:paraId="74A26323" w14:textId="3B2DF95D" w:rsidR="00351249" w:rsidRPr="00351249" w:rsidRDefault="00351249">
                            <w:pPr>
                              <w:rPr>
                                <w:rFonts w:ascii="ACADEMY ENGRAVED LET PLAIN:1.0" w:hAnsi="ACADEMY ENGRAVED LET PLAIN:1.0"/>
                                <w:sz w:val="24"/>
                                <w:szCs w:val="24"/>
                                <w:lang w:val="en-US"/>
                              </w:rPr>
                            </w:pPr>
                            <w:r w:rsidRPr="00351249">
                              <w:rPr>
                                <w:rFonts w:ascii="ACADEMY ENGRAVED LET PLAIN:1.0" w:hAnsi="ACADEMY ENGRAVED LET PLAIN:1.0"/>
                                <w:sz w:val="24"/>
                                <w:szCs w:val="24"/>
                                <w:lang w:val="en-US"/>
                              </w:rPr>
                              <w:t>ASHIM PRADHAN 10176184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DC09E" id="Text Box 26" o:spid="_x0000_s1027" type="#_x0000_t202" style="position:absolute;margin-left:-34.95pt;margin-top:375.55pt;width:169.4pt;height:34.9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" fillcolor="white [3201]" strokeweight=".5pt">
                <v:textbox>
                  <w:txbxContent>
                    <w:p w14:paraId="74A26323" w14:textId="3B2DF95D" w:rsidR="00351249" w:rsidRPr="00351249" w:rsidRDefault="00351249">
                      <w:pPr>
                        <w:rPr>
                          <w:rFonts w:ascii="ACADEMY ENGRAVED LET PLAIN:1.0" w:hAnsi="ACADEMY ENGRAVED LET PLAIN:1.0"/>
                          <w:sz w:val="24"/>
                          <w:szCs w:val="24"/>
                          <w:lang w:val="en-US"/>
                        </w:rPr>
                      </w:pPr>
                      <w:r w:rsidRPr="00351249">
                        <w:rPr>
                          <w:rFonts w:ascii="ACADEMY ENGRAVED LET PLAIN:1.0" w:hAnsi="ACADEMY ENGRAVED LET PLAIN:1.0"/>
                          <w:sz w:val="24"/>
                          <w:szCs w:val="24"/>
                          <w:lang w:val="en-US"/>
                        </w:rPr>
                        <w:t>ASHIM PRADHAN 10176184</w:t>
                      </w:r>
                    </w:p>
                  </w:txbxContent>
                </v:textbox>
              </v:shape>
            </w:pict>
          </mc:Fallback>
        </mc:AlternateContent>
      </w:r>
      <w:r w:rsidR="00597878" w:rsidRPr="00B740A8">
        <w:rPr>
          <w:rFonts w:ascii="Arial" w:hAnsi="Arial" w:cs="Arial"/>
          <w:noProof/>
          <w:sz w:val="22"/>
          <w:szCs w:val="22"/>
          <w:lang w:val="en-GB" w:eastAsia="en-GB"/>
        </w:rPr>
        <mc:AlternateContent>
          <mc:Choice Requires="wps">
            <w:drawing>
              <wp:anchor distT="0" distB="0" distL="114300" distR="114300" simplePos="0" relativeHeight="251679744" behindDoc="0" locked="0" layoutInCell="1" allowOverlap="1" wp14:anchorId="32AEC91F" wp14:editId="5DEF8271">
                <wp:simplePos x="0" y="0"/>
                <wp:positionH relativeFrom="column">
                  <wp:posOffset>-443230</wp:posOffset>
                </wp:positionH>
                <wp:positionV relativeFrom="paragraph">
                  <wp:posOffset>4190526</wp:posOffset>
                </wp:positionV>
                <wp:extent cx="2151380" cy="457200"/>
                <wp:effectExtent l="0" t="0" r="7620" b="12700"/>
                <wp:wrapNone/>
                <wp:docPr id="29" name="Text Box 29"/>
                <wp:cNvGraphicFramePr/>
                <a:graphic xmlns:a="http://schemas.openxmlformats.org/drawingml/2006/main">
                  <a:graphicData uri="http://schemas.microsoft.com/office/word/2010/wordprocessingShape">
                    <wps:wsp>
                      <wps:cNvSpPr txBox="1"/>
                      <wps:spPr>
                        <a:xfrm>
                          <a:off x="0" y="0"/>
                          <a:ext cx="2151380" cy="457200"/>
                        </a:xfrm>
                        <a:prstGeom prst="rect">
                          <a:avLst/>
                        </a:prstGeom>
                        <a:solidFill>
                          <a:schemeClr val="lt1"/>
                        </a:solidFill>
                        <a:ln w="6350">
                          <a:solidFill>
                            <a:prstClr val="black"/>
                          </a:solidFill>
                        </a:ln>
                      </wps:spPr>
                      <wps:txbx>
                        <w:txbxContent>
                          <w:p w14:paraId="00203BC5" w14:textId="2A41D8FC" w:rsidR="00351249" w:rsidRPr="00351249" w:rsidRDefault="00351249" w:rsidP="00351249">
                            <w:pPr>
                              <w:rPr>
                                <w:rFonts w:ascii="ACADEMY ENGRAVED LET PLAIN:1.0" w:hAnsi="ACADEMY ENGRAVED LET PLAIN:1.0"/>
                                <w:sz w:val="24"/>
                                <w:szCs w:val="24"/>
                                <w:lang w:val="en-US"/>
                              </w:rPr>
                            </w:pPr>
                            <w:r w:rsidRPr="00351249">
                              <w:rPr>
                                <w:rFonts w:ascii="ACADEMY ENGRAVED LET PLAIN:1.0" w:hAnsi="ACADEMY ENGRAVED LET PLAIN:1.0"/>
                                <w:sz w:val="24"/>
                                <w:szCs w:val="24"/>
                                <w:lang w:val="en-US"/>
                              </w:rPr>
                              <w:t>ALISHA ADHIKARI</w:t>
                            </w:r>
                            <w:r>
                              <w:rPr>
                                <w:rFonts w:ascii="ACADEMY ENGRAVED LET PLAIN:1.0" w:hAnsi="ACADEMY ENGRAVED LET PLAIN:1.0"/>
                                <w:sz w:val="24"/>
                                <w:szCs w:val="24"/>
                                <w:lang w:val="en-US"/>
                              </w:rPr>
                              <w:t xml:space="preserve"> 1</w:t>
                            </w:r>
                            <w:r w:rsidRPr="00351249">
                              <w:rPr>
                                <w:rFonts w:ascii="ACADEMY ENGRAVED LET PLAIN:1.0" w:hAnsi="ACADEMY ENGRAVED LET PLAIN:1.0"/>
                                <w:sz w:val="24"/>
                                <w:szCs w:val="24"/>
                                <w:lang w:val="en-US"/>
                              </w:rPr>
                              <w:t>0176139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AEC91F" id="Text Box 29" o:spid="_x0000_s1028" type="#_x0000_t202" style="position:absolute;margin-left:-34.9pt;margin-top:329.95pt;width:169.4pt;height:36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" fillcolor="white [3201]" strokeweight=".5pt">
                <v:textbox>
                  <w:txbxContent>
                    <w:p w14:paraId="00203BC5" w14:textId="2A41D8FC" w:rsidR="00351249" w:rsidRPr="00351249" w:rsidRDefault="00351249" w:rsidP="00351249">
                      <w:pPr>
                        <w:rPr>
                          <w:rFonts w:ascii="ACADEMY ENGRAVED LET PLAIN:1.0" w:hAnsi="ACADEMY ENGRAVED LET PLAIN:1.0"/>
                          <w:sz w:val="24"/>
                          <w:szCs w:val="24"/>
                          <w:lang w:val="en-US"/>
                        </w:rPr>
                      </w:pPr>
                      <w:r w:rsidRPr="00351249">
                        <w:rPr>
                          <w:rFonts w:ascii="ACADEMY ENGRAVED LET PLAIN:1.0" w:hAnsi="ACADEMY ENGRAVED LET PLAIN:1.0"/>
                          <w:sz w:val="24"/>
                          <w:szCs w:val="24"/>
                          <w:lang w:val="en-US"/>
                        </w:rPr>
                        <w:t>ALISHA ADHIKARI</w:t>
                      </w:r>
                      <w:r>
                        <w:rPr>
                          <w:rFonts w:ascii="ACADEMY ENGRAVED LET PLAIN:1.0" w:hAnsi="ACADEMY ENGRAVED LET PLAIN:1.0"/>
                          <w:sz w:val="24"/>
                          <w:szCs w:val="24"/>
                          <w:lang w:val="en-US"/>
                        </w:rPr>
                        <w:t xml:space="preserve"> 1</w:t>
                      </w:r>
                      <w:r w:rsidRPr="00351249">
                        <w:rPr>
                          <w:rFonts w:ascii="ACADEMY ENGRAVED LET PLAIN:1.0" w:hAnsi="ACADEMY ENGRAVED LET PLAIN:1.0"/>
                          <w:sz w:val="24"/>
                          <w:szCs w:val="24"/>
                          <w:lang w:val="en-US"/>
                        </w:rPr>
                        <w:t>0176139</w:t>
                      </w:r>
                    </w:p>
                  </w:txbxContent>
                </v:textbox>
              </v:shape>
            </w:pict>
          </mc:Fallback>
        </mc:AlternateContent>
      </w:r>
      <w:r w:rsidR="00587011" w:rsidRPr="00B740A8">
        <w:rPr>
          <w:rFonts w:ascii="Arial" w:hAnsi="Arial" w:cs="Arial"/>
          <w:noProof/>
          <w:sz w:val="22"/>
          <w:szCs w:val="22"/>
          <w:lang w:val="en-GB" w:eastAsia="en-GB"/>
        </w:rPr>
        <mc:AlternateContent>
          <mc:Choice Requires="wps">
            <w:drawing>
              <wp:anchor distT="0" distB="0" distL="114300" distR="114300" simplePos="0" relativeHeight="251675648" behindDoc="0" locked="0" layoutInCell="1" allowOverlap="1" wp14:anchorId="54B6B4E6" wp14:editId="2839D770">
                <wp:simplePos x="0" y="0"/>
                <wp:positionH relativeFrom="column">
                  <wp:posOffset>-443753</wp:posOffset>
                </wp:positionH>
                <wp:positionV relativeFrom="paragraph">
                  <wp:posOffset>5967020</wp:posOffset>
                </wp:positionV>
                <wp:extent cx="2151380" cy="510989"/>
                <wp:effectExtent l="0" t="0" r="7620" b="10160"/>
                <wp:wrapNone/>
                <wp:docPr id="27" name="Text Box 27"/>
                <wp:cNvGraphicFramePr/>
                <a:graphic xmlns:a="http://schemas.openxmlformats.org/drawingml/2006/main">
                  <a:graphicData uri="http://schemas.microsoft.com/office/word/2010/wordprocessingShape">
                    <wps:wsp>
                      <wps:cNvSpPr txBox="1"/>
                      <wps:spPr>
                        <a:xfrm>
                          <a:off x="0" y="0"/>
                          <a:ext cx="2151380" cy="510989"/>
                        </a:xfrm>
                        <a:prstGeom prst="rect">
                          <a:avLst/>
                        </a:prstGeom>
                        <a:solidFill>
                          <a:schemeClr val="lt1"/>
                        </a:solidFill>
                        <a:ln w="6350">
                          <a:solidFill>
                            <a:prstClr val="black"/>
                          </a:solidFill>
                        </a:ln>
                      </wps:spPr>
                      <wps:txbx>
                        <w:txbxContent>
                          <w:p w14:paraId="6CC924B1" w14:textId="746F4739" w:rsidR="00351249" w:rsidRPr="00587011" w:rsidRDefault="00351249" w:rsidP="00351249">
                            <w:pPr>
                              <w:rPr>
                                <w:rFonts w:ascii="ACADEMY ENGRAVED LET PLAIN:1.0" w:hAnsi="ACADEMY ENGRAVED LET PLAIN:1.0"/>
                                <w:lang w:val="en-US"/>
                              </w:rPr>
                            </w:pPr>
                            <w:r w:rsidRPr="00587011">
                              <w:rPr>
                                <w:rFonts w:ascii="ACADEMY ENGRAVED LET PLAIN:1.0" w:hAnsi="ACADEMY ENGRAVED LET PLAIN:1.0"/>
                                <w:lang w:val="en-US"/>
                              </w:rPr>
                              <w:t>SAGAR KHADKA 1017</w:t>
                            </w:r>
                          </w:p>
                          <w:p w14:paraId="2CDBBB84" w14:textId="77777777" w:rsidR="00587011" w:rsidRDefault="005870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6B4E6" id="Text Box 27" o:spid="_x0000_s1029" type="#_x0000_t202" style="position:absolute;margin-left:-34.95pt;margin-top:469.85pt;width:169.4pt;height:4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" fillcolor="white [3201]" strokeweight=".5pt">
                <v:textbox>
                  <w:txbxContent>
                    <w:p w14:paraId="6CC924B1" w14:textId="746F4739" w:rsidR="00351249" w:rsidRPr="00587011" w:rsidRDefault="00351249" w:rsidP="00351249">
                      <w:pPr>
                        <w:rPr>
                          <w:rFonts w:ascii="ACADEMY ENGRAVED LET PLAIN:1.0" w:hAnsi="ACADEMY ENGRAVED LET PLAIN:1.0"/>
                          <w:lang w:val="en-US"/>
                        </w:rPr>
                      </w:pPr>
                      <w:r w:rsidRPr="00587011">
                        <w:rPr>
                          <w:rFonts w:ascii="ACADEMY ENGRAVED LET PLAIN:1.0" w:hAnsi="ACADEMY ENGRAVED LET PLAIN:1.0"/>
                          <w:lang w:val="en-US"/>
                        </w:rPr>
                        <w:t>SAGAR KHADKA 1017</w:t>
                      </w:r>
                    </w:p>
                    <w:p w14:paraId="2CDBBB84" w14:textId="77777777" w:rsidR="00587011" w:rsidRDefault="00587011"/>
                  </w:txbxContent>
                </v:textbox>
              </v:shape>
            </w:pict>
          </mc:Fallback>
        </mc:AlternateContent>
      </w:r>
      <w:r w:rsidR="0026636A" w:rsidRPr="00B740A8">
        <w:rPr>
          <w:rFonts w:ascii="Arial" w:hAnsi="Arial" w:cs="Arial"/>
          <w:noProof/>
          <w:sz w:val="22"/>
          <w:szCs w:val="22"/>
          <w:lang w:val="en-GB" w:eastAsia="en-GB"/>
        </w:rPr>
        <mc:AlternateContent>
          <mc:Choice Requires="wps">
            <w:drawing>
              <wp:anchor distT="0" distB="0" distL="114300" distR="114300" simplePos="0" relativeHeight="251672576" behindDoc="0" locked="0" layoutInCell="1" allowOverlap="1" wp14:anchorId="0BF00153" wp14:editId="0AF34A87">
                <wp:simplePos x="0" y="0"/>
                <wp:positionH relativeFrom="column">
                  <wp:posOffset>-53975</wp:posOffset>
                </wp:positionH>
                <wp:positionV relativeFrom="paragraph">
                  <wp:posOffset>3720502</wp:posOffset>
                </wp:positionV>
                <wp:extent cx="1963270" cy="282389"/>
                <wp:effectExtent l="0" t="0" r="18415" b="10160"/>
                <wp:wrapNone/>
                <wp:docPr id="25" name="Text Box 25"/>
                <wp:cNvGraphicFramePr/>
                <a:graphic xmlns:a="http://schemas.openxmlformats.org/drawingml/2006/main">
                  <a:graphicData uri="http://schemas.microsoft.com/office/word/2010/wordprocessingShape">
                    <wps:wsp>
                      <wps:cNvSpPr txBox="1"/>
                      <wps:spPr>
                        <a:xfrm>
                          <a:off x="0" y="0"/>
                          <a:ext cx="1963270" cy="282389"/>
                        </a:xfrm>
                        <a:prstGeom prst="rect">
                          <a:avLst/>
                        </a:prstGeom>
                        <a:solidFill>
                          <a:schemeClr val="accent1"/>
                        </a:solidFill>
                        <a:ln w="6350">
                          <a:solidFill>
                            <a:prstClr val="black"/>
                          </a:solidFill>
                        </a:ln>
                      </wps:spPr>
                      <wps:txbx>
                        <w:txbxContent>
                          <w:p w14:paraId="114E0440" w14:textId="402ED1EE" w:rsidR="0026636A" w:rsidRPr="0026636A" w:rsidRDefault="0026636A">
                            <w:pPr>
                              <w:rPr>
                                <w:color w:val="DBDBDB" w:themeColor="accent3" w:themeTint="66"/>
                                <w:sz w:val="28"/>
                                <w:szCs w:val="28"/>
                                <w:lang w:val="en-US"/>
                              </w:rPr>
                            </w:pPr>
                            <w:r>
                              <w:rPr>
                                <w:color w:val="DBDBDB" w:themeColor="accent3" w:themeTint="66"/>
                                <w:sz w:val="28"/>
                                <w:szCs w:val="28"/>
                                <w:lang w:val="en-US"/>
                              </w:rPr>
                              <w:t xml:space="preserve">       </w:t>
                            </w:r>
                            <w:r w:rsidRPr="0026636A">
                              <w:rPr>
                                <w:color w:val="DBDBDB" w:themeColor="accent3" w:themeTint="66"/>
                                <w:sz w:val="28"/>
                                <w:szCs w:val="28"/>
                                <w:lang w:val="en-US"/>
                              </w:rPr>
                              <w:t>SUBMITTED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00153" id="Text Box 25" o:spid="_x0000_s1030" type="#_x0000_t202" style="position:absolute;margin-left:-4.25pt;margin-top:292.95pt;width:154.6pt;height:2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" fillcolor="#4472c4 [3204]" strokeweight=".5pt">
                <v:textbox>
                  <w:txbxContent>
                    <w:p w14:paraId="114E0440" w14:textId="402ED1EE" w:rsidR="0026636A" w:rsidRPr="0026636A" w:rsidRDefault="0026636A">
                      <w:pPr>
                        <w:rPr>
                          <w:color w:val="DBDBDB" w:themeColor="accent3" w:themeTint="66"/>
                          <w:sz w:val="28"/>
                          <w:szCs w:val="28"/>
                          <w:lang w:val="en-US"/>
                        </w:rPr>
                      </w:pPr>
                      <w:r>
                        <w:rPr>
                          <w:color w:val="DBDBDB" w:themeColor="accent3" w:themeTint="66"/>
                          <w:sz w:val="28"/>
                          <w:szCs w:val="28"/>
                          <w:lang w:val="en-US"/>
                        </w:rPr>
                        <w:t xml:space="preserve">       </w:t>
                      </w:r>
                      <w:r w:rsidRPr="0026636A">
                        <w:rPr>
                          <w:color w:val="DBDBDB" w:themeColor="accent3" w:themeTint="66"/>
                          <w:sz w:val="28"/>
                          <w:szCs w:val="28"/>
                          <w:lang w:val="en-US"/>
                        </w:rPr>
                        <w:t>SUBMITTED BY</w:t>
                      </w:r>
                    </w:p>
                  </w:txbxContent>
                </v:textbox>
              </v:shape>
            </w:pict>
          </mc:Fallback>
        </mc:AlternateContent>
      </w:r>
      <w:r w:rsidR="0026636A" w:rsidRPr="00B740A8">
        <w:rPr>
          <w:rFonts w:ascii="Arial" w:hAnsi="Arial" w:cs="Arial"/>
          <w:noProof/>
          <w:sz w:val="22"/>
          <w:szCs w:val="22"/>
          <w:lang w:val="en-GB" w:eastAsia="en-GB"/>
        </w:rPr>
        <mc:AlternateContent>
          <mc:Choice Requires="wps">
            <w:drawing>
              <wp:anchor distT="0" distB="0" distL="114300" distR="114300" simplePos="0" relativeHeight="251671552" behindDoc="0" locked="0" layoutInCell="1" allowOverlap="1" wp14:anchorId="1803A4C5" wp14:editId="2922997D">
                <wp:simplePos x="0" y="0"/>
                <wp:positionH relativeFrom="column">
                  <wp:posOffset>4598893</wp:posOffset>
                </wp:positionH>
                <wp:positionV relativeFrom="paragraph">
                  <wp:posOffset>4339926</wp:posOffset>
                </wp:positionV>
                <wp:extent cx="1801496" cy="1129553"/>
                <wp:effectExtent l="0" t="0" r="14605" b="13970"/>
                <wp:wrapNone/>
                <wp:docPr id="24" name="Text Box 24"/>
                <wp:cNvGraphicFramePr/>
                <a:graphic xmlns:a="http://schemas.openxmlformats.org/drawingml/2006/main">
                  <a:graphicData uri="http://schemas.microsoft.com/office/word/2010/wordprocessingShape">
                    <wps:wsp>
                      <wps:cNvSpPr txBox="1"/>
                      <wps:spPr>
                        <a:xfrm rot="10800000" flipV="1">
                          <a:off x="0" y="0"/>
                          <a:ext cx="1801496" cy="1129553"/>
                        </a:xfrm>
                        <a:prstGeom prst="rect">
                          <a:avLst/>
                        </a:prstGeom>
                        <a:solidFill>
                          <a:schemeClr val="tx1">
                            <a:lumMod val="85000"/>
                            <a:lumOff val="15000"/>
                          </a:schemeClr>
                        </a:solidFill>
                        <a:ln w="6350">
                          <a:solidFill>
                            <a:prstClr val="black"/>
                          </a:solidFill>
                        </a:ln>
                      </wps:spPr>
                      <wps:txbx>
                        <w:txbxContent>
                          <w:p w14:paraId="1FBDE273" w14:textId="19761DFA" w:rsidR="0026636A" w:rsidRPr="0026636A" w:rsidRDefault="0026636A">
                            <w:pPr>
                              <w:rPr>
                                <w:sz w:val="32"/>
                                <w:szCs w:val="32"/>
                                <w:lang w:val="en-US"/>
                              </w:rPr>
                            </w:pPr>
                            <w:r w:rsidRPr="0026636A">
                              <w:rPr>
                                <w:sz w:val="32"/>
                                <w:szCs w:val="32"/>
                                <w:lang w:val="en-US"/>
                              </w:rPr>
                              <w:t xml:space="preserve">SUBMITTED </w:t>
                            </w:r>
                            <w:proofErr w:type="gramStart"/>
                            <w:r w:rsidRPr="0026636A">
                              <w:rPr>
                                <w:sz w:val="32"/>
                                <w:szCs w:val="32"/>
                                <w:lang w:val="en-US"/>
                              </w:rPr>
                              <w:t>TO</w:t>
                            </w:r>
                            <w:proofErr w:type="gramEnd"/>
                            <w:r>
                              <w:rPr>
                                <w:sz w:val="32"/>
                                <w:szCs w:val="32"/>
                                <w:lang w:val="en-US"/>
                              </w:rPr>
                              <w:t>:</w:t>
                            </w:r>
                          </w:p>
                          <w:p w14:paraId="5B6447EE" w14:textId="25D104D6" w:rsidR="0026636A" w:rsidRPr="0026636A" w:rsidRDefault="0026636A">
                            <w:pPr>
                              <w:rPr>
                                <w:sz w:val="32"/>
                                <w:szCs w:val="32"/>
                                <w:lang w:val="en-US"/>
                              </w:rPr>
                            </w:pPr>
                            <w:r>
                              <w:rPr>
                                <w:sz w:val="32"/>
                                <w:szCs w:val="32"/>
                                <w:lang w:val="en-US"/>
                              </w:rPr>
                              <w:t>ACH</w:t>
                            </w:r>
                            <w:r w:rsidR="00E83D41">
                              <w:rPr>
                                <w:sz w:val="32"/>
                                <w:szCs w:val="32"/>
                                <w:lang w:val="en-US"/>
                              </w:rPr>
                              <w:t>Y</w:t>
                            </w:r>
                            <w:r>
                              <w:rPr>
                                <w:sz w:val="32"/>
                                <w:szCs w:val="32"/>
                                <w:lang w:val="en-US"/>
                              </w:rPr>
                              <w:t>UT TIMSINA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3A4C5" id="Text Box 24" o:spid="_x0000_s1031" type="#_x0000_t202" style="position:absolute;margin-left:362.1pt;margin-top:341.75pt;width:141.85pt;height:88.95pt;rotation:180;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" fillcolor="#272727 [2749]" strokeweight=".5pt">
                <v:textbox>
                  <w:txbxContent>
                    <w:p w14:paraId="1FBDE273" w14:textId="19761DFA" w:rsidR="0026636A" w:rsidRPr="0026636A" w:rsidRDefault="0026636A">
                      <w:pPr>
                        <w:rPr>
                          <w:sz w:val="32"/>
                          <w:szCs w:val="32"/>
                          <w:lang w:val="en-US"/>
                        </w:rPr>
                      </w:pPr>
                      <w:r w:rsidRPr="0026636A">
                        <w:rPr>
                          <w:sz w:val="32"/>
                          <w:szCs w:val="32"/>
                          <w:lang w:val="en-US"/>
                        </w:rPr>
                        <w:t xml:space="preserve">SUBMITTED </w:t>
                      </w:r>
                      <w:proofErr w:type="gramStart"/>
                      <w:r w:rsidRPr="0026636A">
                        <w:rPr>
                          <w:sz w:val="32"/>
                          <w:szCs w:val="32"/>
                          <w:lang w:val="en-US"/>
                        </w:rPr>
                        <w:t>TO</w:t>
                      </w:r>
                      <w:proofErr w:type="gramEnd"/>
                      <w:r>
                        <w:rPr>
                          <w:sz w:val="32"/>
                          <w:szCs w:val="32"/>
                          <w:lang w:val="en-US"/>
                        </w:rPr>
                        <w:t>:</w:t>
                      </w:r>
                    </w:p>
                    <w:p w14:paraId="5B6447EE" w14:textId="25D104D6" w:rsidR="0026636A" w:rsidRPr="0026636A" w:rsidRDefault="0026636A">
                      <w:pPr>
                        <w:rPr>
                          <w:sz w:val="32"/>
                          <w:szCs w:val="32"/>
                          <w:lang w:val="en-US"/>
                        </w:rPr>
                      </w:pPr>
                      <w:r>
                        <w:rPr>
                          <w:sz w:val="32"/>
                          <w:szCs w:val="32"/>
                          <w:lang w:val="en-US"/>
                        </w:rPr>
                        <w:t>ACH</w:t>
                      </w:r>
                      <w:r w:rsidR="00E83D41">
                        <w:rPr>
                          <w:sz w:val="32"/>
                          <w:szCs w:val="32"/>
                          <w:lang w:val="en-US"/>
                        </w:rPr>
                        <w:t>Y</w:t>
                      </w:r>
                      <w:r>
                        <w:rPr>
                          <w:sz w:val="32"/>
                          <w:szCs w:val="32"/>
                          <w:lang w:val="en-US"/>
                        </w:rPr>
                        <w:t>UT TIMSINA</w:t>
                      </w:r>
                    </w:p>
                  </w:txbxContent>
                </v:textbox>
              </v:shape>
            </w:pict>
          </mc:Fallback>
        </mc:AlternateContent>
      </w:r>
      <w:r w:rsidR="002454E6" w:rsidRPr="00B740A8">
        <w:rPr>
          <w:rFonts w:ascii="Arial" w:hAnsi="Arial" w:cs="Arial"/>
          <w:noProof/>
          <w:sz w:val="22"/>
          <w:szCs w:val="22"/>
          <w:lang w:val="en-GB" w:eastAsia="en-GB"/>
        </w:rPr>
        <mc:AlternateContent>
          <mc:Choice Requires="wps">
            <w:drawing>
              <wp:anchor distT="0" distB="0" distL="114300" distR="114300" simplePos="0" relativeHeight="251670528" behindDoc="0" locked="0" layoutInCell="1" allowOverlap="1" wp14:anchorId="6662465C" wp14:editId="31CF600B">
                <wp:simplePos x="0" y="0"/>
                <wp:positionH relativeFrom="column">
                  <wp:posOffset>4518212</wp:posOffset>
                </wp:positionH>
                <wp:positionV relativeFrom="paragraph">
                  <wp:posOffset>3869279</wp:posOffset>
                </wp:positionV>
                <wp:extent cx="2312147" cy="1963271"/>
                <wp:effectExtent l="0" t="0" r="12065" b="18415"/>
                <wp:wrapNone/>
                <wp:docPr id="23" name="Multidocument 23"/>
                <wp:cNvGraphicFramePr/>
                <a:graphic xmlns:a="http://schemas.openxmlformats.org/drawingml/2006/main">
                  <a:graphicData uri="http://schemas.microsoft.com/office/word/2010/wordprocessingShape">
                    <wps:wsp>
                      <wps:cNvSpPr/>
                      <wps:spPr>
                        <a:xfrm>
                          <a:off x="0" y="0"/>
                          <a:ext cx="2312147" cy="1963271"/>
                        </a:xfrm>
                        <a:prstGeom prst="flowChartMultidocumen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76B6444"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Multidocument 23" o:spid="_x0000_s1026" type="#_x0000_t115" style="position:absolute;margin-left:355.75pt;margin-top:304.65pt;width:182.05pt;height:154.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" filled="f" strokecolor="#4472c4 [3204]">
                <v:stroke joinstyle="round"/>
              </v:shape>
            </w:pict>
          </mc:Fallback>
        </mc:AlternateContent>
      </w:r>
      <w:r w:rsidR="005E496F" w:rsidRPr="00B740A8">
        <w:rPr>
          <w:rFonts w:ascii="Arial" w:hAnsi="Arial" w:cs="Arial"/>
          <w:noProof/>
          <w:sz w:val="22"/>
          <w:szCs w:val="22"/>
          <w:lang w:val="en-GB" w:eastAsia="en-GB"/>
        </w:rPr>
        <mc:AlternateContent>
          <mc:Choice Requires="wps">
            <w:drawing>
              <wp:anchor distT="0" distB="0" distL="114300" distR="114300" simplePos="0" relativeHeight="251668480" behindDoc="0" locked="0" layoutInCell="1" allowOverlap="1" wp14:anchorId="718DD101" wp14:editId="6127CC5A">
                <wp:simplePos x="0" y="0"/>
                <wp:positionH relativeFrom="column">
                  <wp:posOffset>-672353</wp:posOffset>
                </wp:positionH>
                <wp:positionV relativeFrom="paragraph">
                  <wp:posOffset>2753173</wp:posOffset>
                </wp:positionV>
                <wp:extent cx="7342094" cy="927847"/>
                <wp:effectExtent l="0" t="0" r="11430" b="12065"/>
                <wp:wrapNone/>
                <wp:docPr id="20" name="Text Box 20"/>
                <wp:cNvGraphicFramePr/>
                <a:graphic xmlns:a="http://schemas.openxmlformats.org/drawingml/2006/main">
                  <a:graphicData uri="http://schemas.microsoft.com/office/word/2010/wordprocessingShape">
                    <wps:wsp>
                      <wps:cNvSpPr txBox="1"/>
                      <wps:spPr>
                        <a:xfrm>
                          <a:off x="0" y="0"/>
                          <a:ext cx="7342094" cy="927847"/>
                        </a:xfrm>
                        <a:prstGeom prst="rect">
                          <a:avLst/>
                        </a:prstGeom>
                        <a:solidFill>
                          <a:schemeClr val="tx1">
                            <a:lumMod val="85000"/>
                            <a:lumOff val="15000"/>
                          </a:schemeClr>
                        </a:solidFill>
                        <a:ln w="6350">
                          <a:solidFill>
                            <a:prstClr val="black"/>
                          </a:solidFill>
                        </a:ln>
                      </wps:spPr>
                      <wps:txbx>
                        <w:txbxContent>
                          <w:p w14:paraId="74C255CF" w14:textId="2C18381B" w:rsidR="005E496F" w:rsidRPr="002454E6" w:rsidRDefault="002454E6">
                            <w:pPr>
                              <w:rPr>
                                <w:b/>
                                <w:color w:val="DBDBDB" w:themeColor="accent3" w:themeTint="66"/>
                                <w:sz w:val="56"/>
                                <w:szCs w:val="56"/>
                                <w:lang w:val="en-US"/>
                                <w14:textOutline w14:w="12700" w14:cap="flat" w14:cmpd="sng" w14:algn="ctr">
                                  <w14:solidFill>
                                    <w14:schemeClr w14:val="accent4"/>
                                  </w14:solidFill>
                                  <w14:prstDash w14:val="solid"/>
                                  <w14:round/>
                                </w14:textOutline>
                              </w:rPr>
                            </w:pPr>
                            <w:r>
                              <w:rPr>
                                <w:b/>
                                <w:color w:val="DBDBDB" w:themeColor="accent3" w:themeTint="66"/>
                                <w:sz w:val="56"/>
                                <w:szCs w:val="56"/>
                                <w:lang w:val="en-US"/>
                                <w14:textOutline w14:w="12700" w14:cap="flat" w14:cmpd="sng" w14:algn="ctr">
                                  <w14:solidFill>
                                    <w14:schemeClr w14:val="accent4"/>
                                  </w14:solidFill>
                                  <w14:prstDash w14:val="solid"/>
                                  <w14:round/>
                                </w14:textOutline>
                              </w:rPr>
                              <w:t xml:space="preserve">     </w:t>
                            </w:r>
                            <w:r w:rsidR="00984B30" w:rsidRPr="002454E6">
                              <w:rPr>
                                <w:b/>
                                <w:color w:val="DBDBDB" w:themeColor="accent3" w:themeTint="66"/>
                                <w:sz w:val="56"/>
                                <w:szCs w:val="56"/>
                                <w:lang w:val="en-US"/>
                                <w14:textOutline w14:w="12700" w14:cap="flat" w14:cmpd="sng" w14:algn="ctr">
                                  <w14:solidFill>
                                    <w14:schemeClr w14:val="accent4"/>
                                  </w14:solidFill>
                                  <w14:prstDash w14:val="solid"/>
                                  <w14:round/>
                                </w14:textOutline>
                              </w:rPr>
                              <w:t>LAYER 3 (NETWORK LAYER]</w:t>
                            </w:r>
                            <w:r w:rsidR="00291CCE" w:rsidRPr="002454E6">
                              <w:rPr>
                                <w:b/>
                                <w:color w:val="DBDBDB" w:themeColor="accent3" w:themeTint="66"/>
                                <w:sz w:val="56"/>
                                <w:szCs w:val="56"/>
                                <w:lang w:val="en-US"/>
                                <w14:textOutline w14:w="12700" w14:cap="flat" w14:cmpd="sng" w14:algn="ctr">
                                  <w14:solidFill>
                                    <w14:schemeClr w14:val="accent4"/>
                                  </w14:solidFill>
                                  <w14:prstDash w14:val="solid"/>
                                  <w14:round/>
                                </w14:textOutline>
                              </w:rPr>
                              <w:t xml:space="preserve"> INCRUSION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8DD101" id="Text Box 20" o:spid="_x0000_s1032" type="#_x0000_t202" style="position:absolute;margin-left:-52.95pt;margin-top:216.8pt;width:578.1pt;height:73.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" fillcolor="#272727 [2749]" strokeweight=".5pt">
                <v:textbox>
                  <w:txbxContent>
                    <w:p w14:paraId="74C255CF" w14:textId="2C18381B" w:rsidR="005E496F" w:rsidRPr="002454E6" w:rsidRDefault="002454E6">
                      <w:pPr>
                        <w:rPr>
                          <w:b/>
                          <w:color w:val="DBDBDB" w:themeColor="accent3" w:themeTint="66"/>
                          <w:sz w:val="56"/>
                          <w:szCs w:val="56"/>
                          <w:lang w:val="en-US"/>
                          <w14:textOutline w14:w="12700" w14:cap="flat" w14:cmpd="sng" w14:algn="ctr">
                            <w14:solidFill>
                              <w14:schemeClr w14:val="accent4"/>
                            </w14:solidFill>
                            <w14:prstDash w14:val="solid"/>
                            <w14:round/>
                          </w14:textOutline>
                        </w:rPr>
                      </w:pPr>
                      <w:r>
                        <w:rPr>
                          <w:b/>
                          <w:color w:val="DBDBDB" w:themeColor="accent3" w:themeTint="66"/>
                          <w:sz w:val="56"/>
                          <w:szCs w:val="56"/>
                          <w:lang w:val="en-US"/>
                          <w14:textOutline w14:w="12700" w14:cap="flat" w14:cmpd="sng" w14:algn="ctr">
                            <w14:solidFill>
                              <w14:schemeClr w14:val="accent4"/>
                            </w14:solidFill>
                            <w14:prstDash w14:val="solid"/>
                            <w14:round/>
                          </w14:textOutline>
                        </w:rPr>
                        <w:t xml:space="preserve">     </w:t>
                      </w:r>
                      <w:r w:rsidR="00984B30" w:rsidRPr="002454E6">
                        <w:rPr>
                          <w:b/>
                          <w:color w:val="DBDBDB" w:themeColor="accent3" w:themeTint="66"/>
                          <w:sz w:val="56"/>
                          <w:szCs w:val="56"/>
                          <w:lang w:val="en-US"/>
                          <w14:textOutline w14:w="12700" w14:cap="flat" w14:cmpd="sng" w14:algn="ctr">
                            <w14:solidFill>
                              <w14:schemeClr w14:val="accent4"/>
                            </w14:solidFill>
                            <w14:prstDash w14:val="solid"/>
                            <w14:round/>
                          </w14:textOutline>
                        </w:rPr>
                        <w:t>LAYER 3 (NETWORK LAYER]</w:t>
                      </w:r>
                      <w:r w:rsidR="00291CCE" w:rsidRPr="002454E6">
                        <w:rPr>
                          <w:b/>
                          <w:color w:val="DBDBDB" w:themeColor="accent3" w:themeTint="66"/>
                          <w:sz w:val="56"/>
                          <w:szCs w:val="56"/>
                          <w:lang w:val="en-US"/>
                          <w14:textOutline w14:w="12700" w14:cap="flat" w14:cmpd="sng" w14:algn="ctr">
                            <w14:solidFill>
                              <w14:schemeClr w14:val="accent4"/>
                            </w14:solidFill>
                            <w14:prstDash w14:val="solid"/>
                            <w14:round/>
                          </w14:textOutline>
                        </w:rPr>
                        <w:t xml:space="preserve"> INCRUSION</w:t>
                      </w:r>
                    </w:p>
                  </w:txbxContent>
                </v:textbox>
              </v:shape>
            </w:pict>
          </mc:Fallback>
        </mc:AlternateContent>
      </w:r>
      <w:r w:rsidR="005E496F" w:rsidRPr="00B740A8">
        <w:rPr>
          <w:rFonts w:ascii="Arial" w:hAnsi="Arial" w:cs="Arial"/>
          <w:noProof/>
          <w:sz w:val="22"/>
          <w:szCs w:val="22"/>
          <w:lang w:val="en-GB" w:eastAsia="en-GB"/>
        </w:rPr>
        <mc:AlternateContent>
          <mc:Choice Requires="wps">
            <w:drawing>
              <wp:anchor distT="0" distB="0" distL="114300" distR="114300" simplePos="0" relativeHeight="251667456" behindDoc="0" locked="0" layoutInCell="1" allowOverlap="1" wp14:anchorId="27601279" wp14:editId="1B9787E8">
                <wp:simplePos x="0" y="0"/>
                <wp:positionH relativeFrom="column">
                  <wp:posOffset>-860611</wp:posOffset>
                </wp:positionH>
                <wp:positionV relativeFrom="paragraph">
                  <wp:posOffset>2538020</wp:posOffset>
                </wp:positionV>
                <wp:extent cx="7691456" cy="1331259"/>
                <wp:effectExtent l="0" t="0" r="17780" b="15240"/>
                <wp:wrapNone/>
                <wp:docPr id="19" name="Frame 19"/>
                <wp:cNvGraphicFramePr/>
                <a:graphic xmlns:a="http://schemas.openxmlformats.org/drawingml/2006/main">
                  <a:graphicData uri="http://schemas.microsoft.com/office/word/2010/wordprocessingShape">
                    <wps:wsp>
                      <wps:cNvSpPr/>
                      <wps:spPr>
                        <a:xfrm>
                          <a:off x="0" y="0"/>
                          <a:ext cx="7691456" cy="1331259"/>
                        </a:xfrm>
                        <a:prstGeom prst="frame">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B761A1" id="Frame 19" o:spid="_x0000_s1026" style="position:absolute;margin-left:-67.75pt;margin-top:199.85pt;width:605.65pt;height:104.8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691456,1331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" path="m,l7691456,r,1331259l,1331259,,xm166407,166407r,998445l7525049,1164852r,-998445l166407,166407xe" fillcolor="#323e4f [2415]" strokecolor="#1f3763 [1604]" strokeweight="1pt">
                <v:stroke joinstyle="miter"/>
                <v:path arrowok="t" o:connecttype="custom" o:connectlocs="0,0;7691456,0;7691456,1331259;0,1331259;0,0;166407,166407;166407,1164852;7525049,1164852;7525049,166407;166407,166407" o:connectangles="0,0,0,0,0,0,0,0,0,0"/>
              </v:shape>
            </w:pict>
          </mc:Fallback>
        </mc:AlternateContent>
      </w:r>
      <w:r w:rsidR="005464EB" w:rsidRPr="00B740A8">
        <w:rPr>
          <w:rFonts w:ascii="Arial" w:hAnsi="Arial" w:cs="Arial"/>
          <w:b/>
          <w:bCs/>
          <w:color w:val="000000"/>
          <w:sz w:val="22"/>
          <w:szCs w:val="22"/>
          <w:lang w:val="en-US"/>
        </w:rPr>
        <w:br w:type="page"/>
      </w:r>
      <w:bookmarkStart w:id="0" w:name="_GoBack"/>
      <w:bookmarkEnd w:id="0"/>
    </w:p>
    <w:p w14:paraId="73ABCDBF" w14:textId="7046E03D" w:rsidR="005464EB" w:rsidRPr="00B740A8" w:rsidRDefault="00240685" w:rsidP="00B740A8">
      <w:pPr>
        <w:autoSpaceDE w:val="0"/>
        <w:autoSpaceDN w:val="0"/>
        <w:adjustRightInd w:val="0"/>
        <w:spacing w:line="360" w:lineRule="auto"/>
        <w:rPr>
          <w:rFonts w:ascii="Arial" w:hAnsi="Arial" w:cs="Arial"/>
          <w:b/>
          <w:bCs/>
          <w:color w:val="000000"/>
          <w:sz w:val="22"/>
          <w:szCs w:val="22"/>
          <w:lang w:val="en-US"/>
        </w:rPr>
      </w:pPr>
      <w:r w:rsidRPr="00B740A8">
        <w:rPr>
          <w:rFonts w:ascii="Arial" w:hAnsi="Arial" w:cs="Arial"/>
          <w:b/>
          <w:bCs/>
          <w:noProof/>
          <w:color w:val="000000"/>
          <w:sz w:val="22"/>
          <w:szCs w:val="22"/>
          <w:lang w:val="en-GB" w:eastAsia="en-GB"/>
        </w:rPr>
        <w:lastRenderedPageBreak/>
        <w:drawing>
          <wp:anchor distT="0" distB="0" distL="114300" distR="114300" simplePos="0" relativeHeight="251658240" behindDoc="0" locked="0" layoutInCell="1" allowOverlap="1" wp14:anchorId="2D785063" wp14:editId="661D4914">
            <wp:simplePos x="0" y="0"/>
            <wp:positionH relativeFrom="column">
              <wp:posOffset>-774700</wp:posOffset>
            </wp:positionH>
            <wp:positionV relativeFrom="paragraph">
              <wp:posOffset>76200</wp:posOffset>
            </wp:positionV>
            <wp:extent cx="7531100" cy="6180949"/>
            <wp:effectExtent l="88900" t="76200" r="76200" b="17951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7531100" cy="6180949"/>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page">
              <wp14:pctWidth>0</wp14:pctWidth>
            </wp14:sizeRelH>
            <wp14:sizeRelV relativeFrom="page">
              <wp14:pctHeight>0</wp14:pctHeight>
            </wp14:sizeRelV>
          </wp:anchor>
        </w:drawing>
      </w:r>
    </w:p>
    <w:p w14:paraId="3DA9B911" w14:textId="353BAAD3" w:rsidR="005464EB" w:rsidRPr="00B740A8" w:rsidRDefault="005464EB" w:rsidP="00B740A8">
      <w:pPr>
        <w:autoSpaceDE w:val="0"/>
        <w:autoSpaceDN w:val="0"/>
        <w:adjustRightInd w:val="0"/>
        <w:spacing w:line="360" w:lineRule="auto"/>
        <w:rPr>
          <w:rFonts w:ascii="Arial" w:hAnsi="Arial" w:cs="Arial"/>
          <w:b/>
          <w:bCs/>
          <w:color w:val="000000"/>
          <w:sz w:val="22"/>
          <w:szCs w:val="22"/>
          <w:lang w:val="en-US"/>
        </w:rPr>
      </w:pPr>
    </w:p>
    <w:p w14:paraId="2B8DFF03" w14:textId="081597E6" w:rsidR="005464EB" w:rsidRPr="00B740A8" w:rsidRDefault="005464EB" w:rsidP="00B740A8">
      <w:pPr>
        <w:autoSpaceDE w:val="0"/>
        <w:autoSpaceDN w:val="0"/>
        <w:adjustRightInd w:val="0"/>
        <w:spacing w:line="360" w:lineRule="auto"/>
        <w:rPr>
          <w:rFonts w:ascii="Arial" w:hAnsi="Arial" w:cs="Arial"/>
          <w:b/>
          <w:bCs/>
          <w:color w:val="000000"/>
          <w:sz w:val="22"/>
          <w:szCs w:val="22"/>
          <w:lang w:val="en-US"/>
        </w:rPr>
      </w:pPr>
    </w:p>
    <w:p w14:paraId="2E640DC9" w14:textId="2017251E" w:rsidR="005464EB" w:rsidRPr="00B740A8" w:rsidRDefault="005464EB" w:rsidP="00B740A8">
      <w:pPr>
        <w:autoSpaceDE w:val="0"/>
        <w:autoSpaceDN w:val="0"/>
        <w:adjustRightInd w:val="0"/>
        <w:spacing w:line="360" w:lineRule="auto"/>
        <w:rPr>
          <w:rFonts w:ascii="Arial" w:hAnsi="Arial" w:cs="Arial"/>
          <w:b/>
          <w:bCs/>
          <w:color w:val="000000"/>
          <w:sz w:val="22"/>
          <w:szCs w:val="22"/>
          <w:lang w:val="en-US"/>
        </w:rPr>
      </w:pPr>
    </w:p>
    <w:p w14:paraId="66392817" w14:textId="27FCBCDB" w:rsidR="005464EB" w:rsidRPr="00B740A8" w:rsidRDefault="005464EB" w:rsidP="00B740A8">
      <w:pPr>
        <w:spacing w:line="360" w:lineRule="auto"/>
        <w:rPr>
          <w:rFonts w:ascii="Arial" w:hAnsi="Arial" w:cs="Arial"/>
          <w:b/>
          <w:bCs/>
          <w:color w:val="000000"/>
          <w:sz w:val="22"/>
          <w:szCs w:val="22"/>
          <w:lang w:val="en-US"/>
        </w:rPr>
      </w:pPr>
      <w:r w:rsidRPr="00B740A8">
        <w:rPr>
          <w:rFonts w:ascii="Arial" w:hAnsi="Arial" w:cs="Arial"/>
          <w:b/>
          <w:bCs/>
          <w:color w:val="000000"/>
          <w:sz w:val="22"/>
          <w:szCs w:val="22"/>
          <w:lang w:val="en-US"/>
        </w:rPr>
        <w:br w:type="page"/>
      </w:r>
    </w:p>
    <w:p w14:paraId="2C004DB0" w14:textId="7312A5E2" w:rsidR="005464EB" w:rsidRPr="00B740A8" w:rsidRDefault="005464EB" w:rsidP="00B740A8">
      <w:pPr>
        <w:autoSpaceDE w:val="0"/>
        <w:autoSpaceDN w:val="0"/>
        <w:adjustRightInd w:val="0"/>
        <w:spacing w:line="360" w:lineRule="auto"/>
        <w:rPr>
          <w:rFonts w:ascii="Arial" w:hAnsi="Arial" w:cs="Arial"/>
          <w:b/>
          <w:bCs/>
          <w:color w:val="000000"/>
          <w:sz w:val="22"/>
          <w:szCs w:val="22"/>
          <w:lang w:val="en-US"/>
        </w:rPr>
      </w:pPr>
      <w:r w:rsidRPr="00B740A8">
        <w:rPr>
          <w:rFonts w:ascii="Arial" w:hAnsi="Arial" w:cs="Arial"/>
          <w:b/>
          <w:bCs/>
          <w:color w:val="000000"/>
          <w:sz w:val="22"/>
          <w:szCs w:val="22"/>
          <w:lang w:val="en-US"/>
        </w:rPr>
        <w:lastRenderedPageBreak/>
        <w:t>ABSTRACT</w:t>
      </w:r>
    </w:p>
    <w:p w14:paraId="22B117E1" w14:textId="2F9897F9" w:rsidR="005464EB" w:rsidRPr="00B740A8" w:rsidRDefault="005464EB" w:rsidP="00B740A8">
      <w:pPr>
        <w:autoSpaceDE w:val="0"/>
        <w:autoSpaceDN w:val="0"/>
        <w:adjustRightInd w:val="0"/>
        <w:spacing w:line="360" w:lineRule="auto"/>
        <w:jc w:val="both"/>
        <w:rPr>
          <w:rFonts w:ascii="Arial" w:hAnsi="Arial" w:cs="Arial"/>
          <w:color w:val="000000"/>
          <w:sz w:val="22"/>
          <w:szCs w:val="22"/>
          <w:lang w:val="en-US"/>
        </w:rPr>
      </w:pPr>
      <w:r w:rsidRPr="00B740A8">
        <w:rPr>
          <w:rFonts w:ascii="Arial" w:hAnsi="Arial" w:cs="Arial"/>
          <w:color w:val="000000"/>
          <w:sz w:val="22"/>
          <w:szCs w:val="22"/>
          <w:lang w:val="en-US"/>
        </w:rPr>
        <w:t xml:space="preserve">In this era of technology, everyone is connected to one another by exchanging data through network worldwide. The more use of the technology the more chances for network to be vulnerable. As the most vulnerable layer within the network, the layer 3 or network layers attacks are most commonly addressed with huge security issues. If a layer 3 attack is successfully established, the whole network is possibly compromised. In this project, an advanced code written in Python Programming Language is virtually tested with an aim to find different conceivable Layer 3 network vulnerabilities generated by lack of network layers security as IP spoofing, DoS attack, Routing attacks within routing protocol as RIP, EIGRP and OSPF &amp; also ICMP flooding. The project moreover encourages real time detection using the GNS3 tool and VirtualBox mounted with Kali Linux. The security issues detected or performed in this project are mostly caused by insufficient security. Research on the security issues caused previously by unethical hackers gave us insight to build our project. </w:t>
      </w:r>
    </w:p>
    <w:p w14:paraId="7EEDDC64" w14:textId="77777777" w:rsidR="005464EB" w:rsidRPr="00B740A8" w:rsidRDefault="005464EB" w:rsidP="00B740A8">
      <w:pPr>
        <w:autoSpaceDE w:val="0"/>
        <w:autoSpaceDN w:val="0"/>
        <w:adjustRightInd w:val="0"/>
        <w:spacing w:line="360" w:lineRule="auto"/>
        <w:jc w:val="both"/>
        <w:rPr>
          <w:rFonts w:ascii="Arial" w:hAnsi="Arial" w:cs="Arial"/>
          <w:color w:val="000000"/>
          <w:sz w:val="22"/>
          <w:szCs w:val="22"/>
          <w:lang w:val="en-US"/>
        </w:rPr>
      </w:pPr>
    </w:p>
    <w:p w14:paraId="062CD760" w14:textId="77777777" w:rsidR="005464EB" w:rsidRPr="00B740A8" w:rsidRDefault="005464EB" w:rsidP="00B740A8">
      <w:pPr>
        <w:autoSpaceDE w:val="0"/>
        <w:autoSpaceDN w:val="0"/>
        <w:adjustRightInd w:val="0"/>
        <w:spacing w:line="360" w:lineRule="auto"/>
        <w:rPr>
          <w:rFonts w:ascii="Arial" w:hAnsi="Arial" w:cs="Arial"/>
          <w:color w:val="000000"/>
          <w:sz w:val="22"/>
          <w:szCs w:val="22"/>
          <w:lang w:val="en-US"/>
        </w:rPr>
      </w:pPr>
    </w:p>
    <w:p w14:paraId="014F38D9" w14:textId="77777777" w:rsidR="005464EB" w:rsidRPr="00B740A8" w:rsidRDefault="005464EB" w:rsidP="00B740A8">
      <w:pPr>
        <w:autoSpaceDE w:val="0"/>
        <w:autoSpaceDN w:val="0"/>
        <w:adjustRightInd w:val="0"/>
        <w:spacing w:line="360" w:lineRule="auto"/>
        <w:rPr>
          <w:rFonts w:ascii="Arial" w:hAnsi="Arial" w:cs="Arial"/>
          <w:color w:val="000000"/>
          <w:sz w:val="22"/>
          <w:szCs w:val="22"/>
          <w:lang w:val="en-US"/>
        </w:rPr>
      </w:pPr>
    </w:p>
    <w:p w14:paraId="57448E6F" w14:textId="4F95978C" w:rsidR="005464EB" w:rsidRPr="00B740A8" w:rsidRDefault="005464EB" w:rsidP="00B740A8">
      <w:pPr>
        <w:autoSpaceDE w:val="0"/>
        <w:autoSpaceDN w:val="0"/>
        <w:adjustRightInd w:val="0"/>
        <w:spacing w:line="360" w:lineRule="auto"/>
        <w:rPr>
          <w:rFonts w:ascii="Arial" w:hAnsi="Arial" w:cs="Arial"/>
          <w:b/>
          <w:bCs/>
          <w:color w:val="000000"/>
          <w:sz w:val="22"/>
          <w:szCs w:val="22"/>
          <w:lang w:val="en-US"/>
        </w:rPr>
      </w:pPr>
    </w:p>
    <w:p w14:paraId="38E3BC70" w14:textId="13C0E1B8" w:rsidR="002E05D9" w:rsidRPr="00B740A8" w:rsidRDefault="002E05D9" w:rsidP="00B740A8">
      <w:pPr>
        <w:autoSpaceDE w:val="0"/>
        <w:autoSpaceDN w:val="0"/>
        <w:adjustRightInd w:val="0"/>
        <w:spacing w:line="360" w:lineRule="auto"/>
        <w:rPr>
          <w:rFonts w:ascii="Arial" w:hAnsi="Arial" w:cs="Arial"/>
          <w:b/>
          <w:bCs/>
          <w:color w:val="000000"/>
          <w:sz w:val="22"/>
          <w:szCs w:val="22"/>
          <w:lang w:val="en-US"/>
        </w:rPr>
      </w:pPr>
    </w:p>
    <w:p w14:paraId="1A5D15B2" w14:textId="2D72B89A" w:rsidR="002E05D9" w:rsidRPr="00B740A8" w:rsidRDefault="002E05D9" w:rsidP="00B740A8">
      <w:pPr>
        <w:autoSpaceDE w:val="0"/>
        <w:autoSpaceDN w:val="0"/>
        <w:adjustRightInd w:val="0"/>
        <w:spacing w:line="360" w:lineRule="auto"/>
        <w:rPr>
          <w:rFonts w:ascii="Arial" w:hAnsi="Arial" w:cs="Arial"/>
          <w:b/>
          <w:bCs/>
          <w:color w:val="000000"/>
          <w:sz w:val="22"/>
          <w:szCs w:val="22"/>
          <w:lang w:val="en-US"/>
        </w:rPr>
      </w:pPr>
    </w:p>
    <w:p w14:paraId="2520BC32" w14:textId="6B7B0404" w:rsidR="002B5F7E" w:rsidRDefault="002B5F7E" w:rsidP="00B740A8">
      <w:pPr>
        <w:autoSpaceDE w:val="0"/>
        <w:autoSpaceDN w:val="0"/>
        <w:adjustRightInd w:val="0"/>
        <w:spacing w:line="360" w:lineRule="auto"/>
        <w:rPr>
          <w:rFonts w:ascii="Arial" w:hAnsi="Arial" w:cs="Arial"/>
          <w:b/>
          <w:bCs/>
          <w:color w:val="000000"/>
          <w:sz w:val="22"/>
          <w:szCs w:val="22"/>
          <w:lang w:val="en-US"/>
        </w:rPr>
      </w:pPr>
    </w:p>
    <w:p w14:paraId="6955F3E1" w14:textId="2179E445" w:rsidR="0035159D" w:rsidRDefault="0035159D" w:rsidP="00B740A8">
      <w:pPr>
        <w:autoSpaceDE w:val="0"/>
        <w:autoSpaceDN w:val="0"/>
        <w:adjustRightInd w:val="0"/>
        <w:spacing w:line="360" w:lineRule="auto"/>
        <w:rPr>
          <w:rFonts w:ascii="Arial" w:hAnsi="Arial" w:cs="Arial"/>
          <w:b/>
          <w:bCs/>
          <w:color w:val="000000"/>
          <w:sz w:val="22"/>
          <w:szCs w:val="22"/>
          <w:lang w:val="en-US"/>
        </w:rPr>
      </w:pPr>
    </w:p>
    <w:p w14:paraId="5C36E343" w14:textId="40B96405" w:rsidR="0035159D" w:rsidRDefault="0035159D" w:rsidP="00B740A8">
      <w:pPr>
        <w:autoSpaceDE w:val="0"/>
        <w:autoSpaceDN w:val="0"/>
        <w:adjustRightInd w:val="0"/>
        <w:spacing w:line="360" w:lineRule="auto"/>
        <w:rPr>
          <w:rFonts w:ascii="Arial" w:hAnsi="Arial" w:cs="Arial"/>
          <w:b/>
          <w:bCs/>
          <w:color w:val="000000"/>
          <w:sz w:val="22"/>
          <w:szCs w:val="22"/>
          <w:lang w:val="en-US"/>
        </w:rPr>
      </w:pPr>
    </w:p>
    <w:p w14:paraId="233EF620" w14:textId="4174E917" w:rsidR="0035159D" w:rsidRDefault="0035159D" w:rsidP="00B740A8">
      <w:pPr>
        <w:autoSpaceDE w:val="0"/>
        <w:autoSpaceDN w:val="0"/>
        <w:adjustRightInd w:val="0"/>
        <w:spacing w:line="360" w:lineRule="auto"/>
        <w:rPr>
          <w:rFonts w:ascii="Arial" w:hAnsi="Arial" w:cs="Arial"/>
          <w:b/>
          <w:bCs/>
          <w:color w:val="000000"/>
          <w:sz w:val="22"/>
          <w:szCs w:val="22"/>
          <w:lang w:val="en-US"/>
        </w:rPr>
      </w:pPr>
    </w:p>
    <w:p w14:paraId="3D1EEB6D" w14:textId="663A86CB" w:rsidR="0035159D" w:rsidRDefault="0035159D" w:rsidP="00B740A8">
      <w:pPr>
        <w:autoSpaceDE w:val="0"/>
        <w:autoSpaceDN w:val="0"/>
        <w:adjustRightInd w:val="0"/>
        <w:spacing w:line="360" w:lineRule="auto"/>
        <w:rPr>
          <w:rFonts w:ascii="Arial" w:hAnsi="Arial" w:cs="Arial"/>
          <w:b/>
          <w:bCs/>
          <w:color w:val="000000"/>
          <w:sz w:val="22"/>
          <w:szCs w:val="22"/>
          <w:lang w:val="en-US"/>
        </w:rPr>
      </w:pPr>
    </w:p>
    <w:p w14:paraId="44E0D76F" w14:textId="77777777" w:rsidR="002B5F7E" w:rsidRPr="00B740A8" w:rsidRDefault="002B5F7E" w:rsidP="00B740A8">
      <w:pPr>
        <w:autoSpaceDE w:val="0"/>
        <w:autoSpaceDN w:val="0"/>
        <w:adjustRightInd w:val="0"/>
        <w:spacing w:line="360" w:lineRule="auto"/>
        <w:rPr>
          <w:rFonts w:ascii="Arial" w:hAnsi="Arial" w:cs="Arial"/>
          <w:b/>
          <w:bCs/>
          <w:color w:val="000000"/>
          <w:sz w:val="22"/>
          <w:szCs w:val="22"/>
          <w:lang w:val="en-US"/>
        </w:rPr>
      </w:pPr>
    </w:p>
    <w:p w14:paraId="08722E92" w14:textId="77777777" w:rsidR="00817715" w:rsidRPr="00B740A8" w:rsidRDefault="00817715" w:rsidP="00B740A8">
      <w:pPr>
        <w:autoSpaceDE w:val="0"/>
        <w:autoSpaceDN w:val="0"/>
        <w:adjustRightInd w:val="0"/>
        <w:spacing w:line="360" w:lineRule="auto"/>
        <w:rPr>
          <w:rFonts w:ascii="Arial" w:hAnsi="Arial" w:cs="Arial"/>
          <w:b/>
          <w:bCs/>
          <w:color w:val="000000"/>
          <w:sz w:val="22"/>
          <w:szCs w:val="22"/>
          <w:lang w:val="en-US"/>
        </w:rPr>
      </w:pPr>
    </w:p>
    <w:p w14:paraId="65E48FC7" w14:textId="438A8FF1" w:rsidR="002E05D9" w:rsidRPr="00B740A8" w:rsidRDefault="00817715" w:rsidP="00B740A8">
      <w:pPr>
        <w:autoSpaceDE w:val="0"/>
        <w:autoSpaceDN w:val="0"/>
        <w:adjustRightInd w:val="0"/>
        <w:spacing w:line="360" w:lineRule="auto"/>
        <w:rPr>
          <w:rFonts w:ascii="Arial" w:hAnsi="Arial" w:cs="Arial"/>
          <w:b/>
          <w:bCs/>
          <w:color w:val="000000"/>
          <w:sz w:val="22"/>
          <w:szCs w:val="22"/>
          <w:lang w:val="en-US"/>
        </w:rPr>
      </w:pPr>
      <w:r w:rsidRPr="00B740A8">
        <w:rPr>
          <w:rFonts w:ascii="Arial" w:hAnsi="Arial" w:cs="Arial"/>
          <w:b/>
          <w:bCs/>
          <w:color w:val="000000"/>
          <w:sz w:val="22"/>
          <w:szCs w:val="22"/>
          <w:lang w:val="en-US"/>
        </w:rPr>
        <w:lastRenderedPageBreak/>
        <w:t>KEYWORDS</w:t>
      </w:r>
    </w:p>
    <w:p w14:paraId="3FDF38FA" w14:textId="1BE942F9" w:rsidR="002E05D9" w:rsidRPr="00B740A8" w:rsidRDefault="002E05D9" w:rsidP="00B740A8">
      <w:pPr>
        <w:autoSpaceDE w:val="0"/>
        <w:autoSpaceDN w:val="0"/>
        <w:adjustRightInd w:val="0"/>
        <w:spacing w:line="360" w:lineRule="auto"/>
        <w:rPr>
          <w:rFonts w:ascii="Arial" w:hAnsi="Arial" w:cs="Arial"/>
          <w:b/>
          <w:bCs/>
          <w:color w:val="000000"/>
          <w:sz w:val="22"/>
          <w:szCs w:val="22"/>
          <w:lang w:val="en-US"/>
        </w:rPr>
      </w:pPr>
    </w:p>
    <w:p w14:paraId="30D976B2" w14:textId="185EC0C9" w:rsidR="002E05D9" w:rsidRPr="00B740A8" w:rsidRDefault="00817715" w:rsidP="00B740A8">
      <w:pPr>
        <w:autoSpaceDE w:val="0"/>
        <w:autoSpaceDN w:val="0"/>
        <w:adjustRightInd w:val="0"/>
        <w:spacing w:line="360" w:lineRule="auto"/>
        <w:rPr>
          <w:rFonts w:ascii="Arial" w:hAnsi="Arial" w:cs="Arial"/>
          <w:b/>
          <w:bCs/>
          <w:color w:val="000000"/>
          <w:sz w:val="22"/>
          <w:szCs w:val="22"/>
          <w:lang w:val="en-US"/>
        </w:rPr>
      </w:pPr>
      <w:r w:rsidRPr="00B740A8">
        <w:rPr>
          <w:rFonts w:ascii="Arial" w:hAnsi="Arial" w:cs="Arial"/>
          <w:b/>
          <w:bCs/>
          <w:noProof/>
          <w:color w:val="000000"/>
          <w:sz w:val="22"/>
          <w:szCs w:val="22"/>
          <w:lang w:val="en-GB" w:eastAsia="en-GB"/>
        </w:rPr>
        <w:drawing>
          <wp:anchor distT="0" distB="0" distL="114300" distR="114300" simplePos="0" relativeHeight="251659264" behindDoc="0" locked="0" layoutInCell="1" allowOverlap="1" wp14:anchorId="390958AF" wp14:editId="05E9F552">
            <wp:simplePos x="0" y="0"/>
            <wp:positionH relativeFrom="column">
              <wp:posOffset>-657225</wp:posOffset>
            </wp:positionH>
            <wp:positionV relativeFrom="paragraph">
              <wp:posOffset>212545</wp:posOffset>
            </wp:positionV>
            <wp:extent cx="7349372" cy="6464300"/>
            <wp:effectExtent l="292100" t="292100" r="296545" b="29210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7349372" cy="64643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3D1A1DA" w14:textId="5AF687FE" w:rsidR="002E05D9" w:rsidRPr="00B740A8" w:rsidRDefault="002E05D9" w:rsidP="00B740A8">
      <w:pPr>
        <w:autoSpaceDE w:val="0"/>
        <w:autoSpaceDN w:val="0"/>
        <w:adjustRightInd w:val="0"/>
        <w:spacing w:line="360" w:lineRule="auto"/>
        <w:rPr>
          <w:rFonts w:ascii="Arial" w:hAnsi="Arial" w:cs="Arial"/>
          <w:b/>
          <w:bCs/>
          <w:color w:val="000000"/>
          <w:sz w:val="22"/>
          <w:szCs w:val="22"/>
          <w:lang w:val="en-US"/>
        </w:rPr>
      </w:pPr>
    </w:p>
    <w:p w14:paraId="5CBEBC7A" w14:textId="78B37A10" w:rsidR="002E05D9" w:rsidRPr="00B740A8" w:rsidRDefault="002E05D9" w:rsidP="00B740A8">
      <w:pPr>
        <w:autoSpaceDE w:val="0"/>
        <w:autoSpaceDN w:val="0"/>
        <w:adjustRightInd w:val="0"/>
        <w:spacing w:line="360" w:lineRule="auto"/>
        <w:rPr>
          <w:rFonts w:ascii="Arial" w:hAnsi="Arial" w:cs="Arial"/>
          <w:b/>
          <w:bCs/>
          <w:color w:val="000000"/>
          <w:sz w:val="22"/>
          <w:szCs w:val="22"/>
          <w:lang w:val="en-US"/>
        </w:rPr>
      </w:pPr>
    </w:p>
    <w:p w14:paraId="7E1548DE" w14:textId="2E6F3DF8" w:rsidR="002E05D9" w:rsidRPr="00B740A8" w:rsidRDefault="002E05D9" w:rsidP="00B740A8">
      <w:pPr>
        <w:autoSpaceDE w:val="0"/>
        <w:autoSpaceDN w:val="0"/>
        <w:adjustRightInd w:val="0"/>
        <w:spacing w:line="360" w:lineRule="auto"/>
        <w:rPr>
          <w:rFonts w:ascii="Arial" w:hAnsi="Arial" w:cs="Arial"/>
          <w:b/>
          <w:bCs/>
          <w:color w:val="000000"/>
          <w:sz w:val="22"/>
          <w:szCs w:val="22"/>
          <w:lang w:val="en-US"/>
        </w:rPr>
      </w:pPr>
    </w:p>
    <w:p w14:paraId="47E5E270" w14:textId="4BE8DF73" w:rsidR="002E05D9" w:rsidRPr="00B740A8" w:rsidRDefault="002E05D9" w:rsidP="00B740A8">
      <w:pPr>
        <w:autoSpaceDE w:val="0"/>
        <w:autoSpaceDN w:val="0"/>
        <w:adjustRightInd w:val="0"/>
        <w:spacing w:line="360" w:lineRule="auto"/>
        <w:rPr>
          <w:rFonts w:ascii="Arial" w:hAnsi="Arial" w:cs="Arial"/>
          <w:b/>
          <w:bCs/>
          <w:color w:val="000000"/>
          <w:sz w:val="22"/>
          <w:szCs w:val="22"/>
          <w:lang w:val="en-US"/>
        </w:rPr>
      </w:pPr>
    </w:p>
    <w:p w14:paraId="27099908" w14:textId="3EF36D4D" w:rsidR="002E05D9" w:rsidRPr="00B740A8" w:rsidRDefault="002E05D9" w:rsidP="00B740A8">
      <w:pPr>
        <w:autoSpaceDE w:val="0"/>
        <w:autoSpaceDN w:val="0"/>
        <w:adjustRightInd w:val="0"/>
        <w:spacing w:line="360" w:lineRule="auto"/>
        <w:rPr>
          <w:rFonts w:ascii="Arial" w:hAnsi="Arial" w:cs="Arial"/>
          <w:b/>
          <w:bCs/>
          <w:color w:val="000000"/>
          <w:sz w:val="22"/>
          <w:szCs w:val="22"/>
          <w:lang w:val="en-US"/>
        </w:rPr>
      </w:pPr>
    </w:p>
    <w:p w14:paraId="66A423EA" w14:textId="66B13911" w:rsidR="002E05D9" w:rsidRPr="00B740A8" w:rsidRDefault="002E05D9" w:rsidP="00B740A8">
      <w:pPr>
        <w:autoSpaceDE w:val="0"/>
        <w:autoSpaceDN w:val="0"/>
        <w:adjustRightInd w:val="0"/>
        <w:spacing w:line="360" w:lineRule="auto"/>
        <w:rPr>
          <w:rFonts w:ascii="Arial" w:hAnsi="Arial" w:cs="Arial"/>
          <w:b/>
          <w:bCs/>
          <w:color w:val="000000"/>
          <w:sz w:val="22"/>
          <w:szCs w:val="22"/>
          <w:lang w:val="en-US"/>
        </w:rPr>
      </w:pPr>
    </w:p>
    <w:p w14:paraId="7AD9AA0F" w14:textId="0B60C31B" w:rsidR="002E05D9" w:rsidRPr="00B740A8" w:rsidRDefault="002E05D9" w:rsidP="00B740A8">
      <w:pPr>
        <w:autoSpaceDE w:val="0"/>
        <w:autoSpaceDN w:val="0"/>
        <w:adjustRightInd w:val="0"/>
        <w:spacing w:line="360" w:lineRule="auto"/>
        <w:rPr>
          <w:rFonts w:ascii="Arial" w:hAnsi="Arial" w:cs="Arial"/>
          <w:b/>
          <w:bCs/>
          <w:color w:val="000000"/>
          <w:sz w:val="22"/>
          <w:szCs w:val="22"/>
          <w:lang w:val="en-US"/>
        </w:rPr>
      </w:pPr>
    </w:p>
    <w:p w14:paraId="3149CBCB" w14:textId="1C255A1B" w:rsidR="002E05D9" w:rsidRPr="00B740A8" w:rsidRDefault="002E05D9" w:rsidP="00B740A8">
      <w:pPr>
        <w:autoSpaceDE w:val="0"/>
        <w:autoSpaceDN w:val="0"/>
        <w:adjustRightInd w:val="0"/>
        <w:spacing w:line="360" w:lineRule="auto"/>
        <w:rPr>
          <w:rFonts w:ascii="Arial" w:hAnsi="Arial" w:cs="Arial"/>
          <w:b/>
          <w:bCs/>
          <w:color w:val="000000"/>
          <w:sz w:val="22"/>
          <w:szCs w:val="22"/>
          <w:lang w:val="en-US"/>
        </w:rPr>
      </w:pPr>
    </w:p>
    <w:p w14:paraId="04DB0EDB" w14:textId="5B5C0AC4" w:rsidR="002E05D9" w:rsidRPr="00B740A8" w:rsidRDefault="002E05D9" w:rsidP="00B740A8">
      <w:pPr>
        <w:autoSpaceDE w:val="0"/>
        <w:autoSpaceDN w:val="0"/>
        <w:adjustRightInd w:val="0"/>
        <w:spacing w:line="360" w:lineRule="auto"/>
        <w:rPr>
          <w:rFonts w:ascii="Arial" w:hAnsi="Arial" w:cs="Arial"/>
          <w:b/>
          <w:bCs/>
          <w:color w:val="000000"/>
          <w:sz w:val="22"/>
          <w:szCs w:val="22"/>
          <w:lang w:val="en-US"/>
        </w:rPr>
      </w:pPr>
    </w:p>
    <w:p w14:paraId="36564934" w14:textId="3A13D9D3" w:rsidR="002E05D9" w:rsidRPr="00B740A8" w:rsidRDefault="002E05D9" w:rsidP="00B740A8">
      <w:pPr>
        <w:autoSpaceDE w:val="0"/>
        <w:autoSpaceDN w:val="0"/>
        <w:adjustRightInd w:val="0"/>
        <w:spacing w:line="360" w:lineRule="auto"/>
        <w:rPr>
          <w:rFonts w:ascii="Arial" w:hAnsi="Arial" w:cs="Arial"/>
          <w:b/>
          <w:bCs/>
          <w:color w:val="000000"/>
          <w:sz w:val="22"/>
          <w:szCs w:val="22"/>
          <w:lang w:val="en-US"/>
        </w:rPr>
      </w:pPr>
    </w:p>
    <w:p w14:paraId="54B652D9" w14:textId="71953A80" w:rsidR="002E05D9" w:rsidRPr="00B740A8" w:rsidRDefault="002E05D9" w:rsidP="00B740A8">
      <w:pPr>
        <w:autoSpaceDE w:val="0"/>
        <w:autoSpaceDN w:val="0"/>
        <w:adjustRightInd w:val="0"/>
        <w:spacing w:line="360" w:lineRule="auto"/>
        <w:rPr>
          <w:rFonts w:ascii="Arial" w:hAnsi="Arial" w:cs="Arial"/>
          <w:b/>
          <w:bCs/>
          <w:color w:val="000000"/>
          <w:sz w:val="22"/>
          <w:szCs w:val="22"/>
          <w:lang w:val="en-US"/>
        </w:rPr>
      </w:pPr>
    </w:p>
    <w:p w14:paraId="04F24161" w14:textId="5CC2E9E6" w:rsidR="002E05D9" w:rsidRPr="00B740A8" w:rsidRDefault="002E05D9" w:rsidP="00B740A8">
      <w:pPr>
        <w:autoSpaceDE w:val="0"/>
        <w:autoSpaceDN w:val="0"/>
        <w:adjustRightInd w:val="0"/>
        <w:spacing w:line="360" w:lineRule="auto"/>
        <w:rPr>
          <w:rFonts w:ascii="Arial" w:hAnsi="Arial" w:cs="Arial"/>
          <w:b/>
          <w:bCs/>
          <w:color w:val="000000"/>
          <w:sz w:val="22"/>
          <w:szCs w:val="22"/>
          <w:lang w:val="en-US"/>
        </w:rPr>
      </w:pPr>
    </w:p>
    <w:p w14:paraId="3C93F738" w14:textId="0317386E" w:rsidR="002E05D9" w:rsidRPr="00B740A8" w:rsidRDefault="002E05D9" w:rsidP="00B740A8">
      <w:pPr>
        <w:autoSpaceDE w:val="0"/>
        <w:autoSpaceDN w:val="0"/>
        <w:adjustRightInd w:val="0"/>
        <w:spacing w:line="360" w:lineRule="auto"/>
        <w:rPr>
          <w:rFonts w:ascii="Arial" w:hAnsi="Arial" w:cs="Arial"/>
          <w:b/>
          <w:bCs/>
          <w:color w:val="000000"/>
          <w:sz w:val="22"/>
          <w:szCs w:val="22"/>
          <w:lang w:val="en-US"/>
        </w:rPr>
      </w:pPr>
    </w:p>
    <w:p w14:paraId="2E4B1FF9" w14:textId="131665CE" w:rsidR="002E05D9" w:rsidRPr="00B740A8" w:rsidRDefault="002E05D9" w:rsidP="00B740A8">
      <w:pPr>
        <w:autoSpaceDE w:val="0"/>
        <w:autoSpaceDN w:val="0"/>
        <w:adjustRightInd w:val="0"/>
        <w:spacing w:line="360" w:lineRule="auto"/>
        <w:rPr>
          <w:rFonts w:ascii="Arial" w:hAnsi="Arial" w:cs="Arial"/>
          <w:b/>
          <w:bCs/>
          <w:color w:val="000000"/>
          <w:sz w:val="22"/>
          <w:szCs w:val="22"/>
          <w:lang w:val="en-US"/>
        </w:rPr>
      </w:pPr>
    </w:p>
    <w:p w14:paraId="5D4C5B36" w14:textId="55541C7A" w:rsidR="002E05D9" w:rsidRPr="00B740A8" w:rsidRDefault="002E05D9" w:rsidP="00B740A8">
      <w:pPr>
        <w:autoSpaceDE w:val="0"/>
        <w:autoSpaceDN w:val="0"/>
        <w:adjustRightInd w:val="0"/>
        <w:spacing w:line="360" w:lineRule="auto"/>
        <w:rPr>
          <w:rFonts w:ascii="Arial" w:hAnsi="Arial" w:cs="Arial"/>
          <w:b/>
          <w:bCs/>
          <w:color w:val="000000"/>
          <w:sz w:val="22"/>
          <w:szCs w:val="22"/>
          <w:lang w:val="en-US"/>
        </w:rPr>
      </w:pPr>
    </w:p>
    <w:p w14:paraId="16D569D0" w14:textId="1448FCD9" w:rsidR="002E05D9" w:rsidRPr="00B740A8" w:rsidRDefault="002E05D9" w:rsidP="00B740A8">
      <w:pPr>
        <w:autoSpaceDE w:val="0"/>
        <w:autoSpaceDN w:val="0"/>
        <w:adjustRightInd w:val="0"/>
        <w:spacing w:line="360" w:lineRule="auto"/>
        <w:rPr>
          <w:rFonts w:ascii="Arial" w:hAnsi="Arial" w:cs="Arial"/>
          <w:b/>
          <w:bCs/>
          <w:color w:val="000000"/>
          <w:sz w:val="22"/>
          <w:szCs w:val="22"/>
          <w:lang w:val="en-US"/>
        </w:rPr>
      </w:pPr>
    </w:p>
    <w:p w14:paraId="4F18D1B8" w14:textId="5F3B8149" w:rsidR="002E05D9" w:rsidRPr="00B740A8" w:rsidRDefault="002E05D9" w:rsidP="00B740A8">
      <w:pPr>
        <w:autoSpaceDE w:val="0"/>
        <w:autoSpaceDN w:val="0"/>
        <w:adjustRightInd w:val="0"/>
        <w:spacing w:line="360" w:lineRule="auto"/>
        <w:rPr>
          <w:rFonts w:ascii="Arial" w:hAnsi="Arial" w:cs="Arial"/>
          <w:b/>
          <w:bCs/>
          <w:color w:val="000000"/>
          <w:sz w:val="22"/>
          <w:szCs w:val="22"/>
          <w:lang w:val="en-US"/>
        </w:rPr>
      </w:pPr>
    </w:p>
    <w:p w14:paraId="56620C54" w14:textId="0A7FDD71" w:rsidR="002E05D9" w:rsidRPr="00B740A8" w:rsidRDefault="002E05D9" w:rsidP="00B740A8">
      <w:pPr>
        <w:autoSpaceDE w:val="0"/>
        <w:autoSpaceDN w:val="0"/>
        <w:adjustRightInd w:val="0"/>
        <w:spacing w:line="360" w:lineRule="auto"/>
        <w:rPr>
          <w:rFonts w:ascii="Arial" w:hAnsi="Arial" w:cs="Arial"/>
          <w:b/>
          <w:bCs/>
          <w:color w:val="000000"/>
          <w:sz w:val="22"/>
          <w:szCs w:val="22"/>
          <w:lang w:val="en-US"/>
        </w:rPr>
      </w:pPr>
    </w:p>
    <w:p w14:paraId="495F8C77" w14:textId="77777777" w:rsidR="0035159D" w:rsidRPr="00B740A8" w:rsidRDefault="0035159D" w:rsidP="0035159D">
      <w:pPr>
        <w:autoSpaceDE w:val="0"/>
        <w:autoSpaceDN w:val="0"/>
        <w:adjustRightInd w:val="0"/>
        <w:spacing w:line="360" w:lineRule="auto"/>
        <w:ind w:firstLine="720"/>
        <w:rPr>
          <w:rFonts w:ascii="Arial" w:hAnsi="Arial" w:cs="Arial"/>
          <w:b/>
          <w:bCs/>
          <w:color w:val="000000"/>
          <w:sz w:val="22"/>
          <w:szCs w:val="22"/>
          <w:lang w:val="en-US"/>
        </w:rPr>
      </w:pPr>
      <w:r w:rsidRPr="00B740A8">
        <w:rPr>
          <w:rFonts w:ascii="Arial" w:hAnsi="Arial" w:cs="Arial"/>
          <w:b/>
          <w:bCs/>
          <w:color w:val="000000"/>
          <w:sz w:val="22"/>
          <w:szCs w:val="22"/>
          <w:lang w:val="en-US"/>
        </w:rPr>
        <w:t xml:space="preserve">Figure 1:  Word Cloud. </w:t>
      </w:r>
    </w:p>
    <w:p w14:paraId="5D0CAB64" w14:textId="4A1812C3" w:rsidR="002E05D9" w:rsidRPr="00B740A8" w:rsidRDefault="002E05D9" w:rsidP="00B740A8">
      <w:pPr>
        <w:autoSpaceDE w:val="0"/>
        <w:autoSpaceDN w:val="0"/>
        <w:adjustRightInd w:val="0"/>
        <w:spacing w:line="360" w:lineRule="auto"/>
        <w:rPr>
          <w:rFonts w:ascii="Arial" w:hAnsi="Arial" w:cs="Arial"/>
          <w:b/>
          <w:bCs/>
          <w:color w:val="000000"/>
          <w:sz w:val="22"/>
          <w:szCs w:val="22"/>
          <w:lang w:val="en-US"/>
        </w:rPr>
      </w:pPr>
    </w:p>
    <w:sdt>
      <w:sdtPr>
        <w:rPr>
          <w:rFonts w:ascii="Arial" w:hAnsi="Arial" w:cs="Arial"/>
          <w:color w:val="auto"/>
          <w:sz w:val="22"/>
          <w:szCs w:val="22"/>
        </w:rPr>
        <w:id w:val="-1232069520"/>
        <w:docPartObj>
          <w:docPartGallery w:val="Table of Contents"/>
          <w:docPartUnique/>
        </w:docPartObj>
      </w:sdtPr>
      <w:sdtEndPr>
        <w:rPr>
          <w:b/>
          <w:bCs/>
          <w:noProof/>
        </w:rPr>
      </w:sdtEndPr>
      <w:sdtContent>
        <w:p w14:paraId="078C7378" w14:textId="4533C22C" w:rsidR="002B5F7E" w:rsidRPr="00B740A8" w:rsidRDefault="002B5F7E" w:rsidP="00B740A8">
          <w:pPr>
            <w:pStyle w:val="TOCHeading"/>
            <w:spacing w:line="360" w:lineRule="auto"/>
            <w:rPr>
              <w:rFonts w:ascii="Arial" w:hAnsi="Arial" w:cs="Arial"/>
              <w:sz w:val="22"/>
              <w:szCs w:val="22"/>
            </w:rPr>
          </w:pPr>
          <w:r w:rsidRPr="00B740A8">
            <w:rPr>
              <w:rFonts w:ascii="Arial" w:hAnsi="Arial" w:cs="Arial"/>
              <w:sz w:val="22"/>
              <w:szCs w:val="22"/>
            </w:rPr>
            <w:t>Table of Contents</w:t>
          </w:r>
        </w:p>
        <w:p w14:paraId="40EE0836" w14:textId="0389B9E7" w:rsidR="002B5F7E" w:rsidRPr="00B740A8" w:rsidRDefault="002B5F7E" w:rsidP="00B740A8">
          <w:pPr>
            <w:pStyle w:val="TOC3"/>
            <w:tabs>
              <w:tab w:val="right" w:leader="dot" w:pos="9350"/>
            </w:tabs>
            <w:spacing w:line="360" w:lineRule="auto"/>
            <w:rPr>
              <w:rFonts w:ascii="Arial" w:hAnsi="Arial" w:cs="Arial"/>
              <w:noProof/>
              <w:sz w:val="22"/>
              <w:szCs w:val="22"/>
            </w:rPr>
          </w:pPr>
          <w:r w:rsidRPr="00B740A8">
            <w:rPr>
              <w:rFonts w:ascii="Arial" w:hAnsi="Arial" w:cs="Arial"/>
              <w:sz w:val="22"/>
              <w:szCs w:val="22"/>
            </w:rPr>
            <w:fldChar w:fldCharType="begin"/>
          </w:r>
          <w:r w:rsidRPr="00B740A8">
            <w:rPr>
              <w:rFonts w:ascii="Arial" w:hAnsi="Arial" w:cs="Arial"/>
              <w:sz w:val="22"/>
              <w:szCs w:val="22"/>
            </w:rPr>
            <w:instrText xml:space="preserve"> TOC \o "1-3" \h \z \u </w:instrText>
          </w:r>
          <w:r w:rsidRPr="00B740A8">
            <w:rPr>
              <w:rFonts w:ascii="Arial" w:hAnsi="Arial" w:cs="Arial"/>
              <w:sz w:val="22"/>
              <w:szCs w:val="22"/>
            </w:rPr>
            <w:fldChar w:fldCharType="separate"/>
          </w:r>
          <w:hyperlink w:anchor="_Toc95210935" w:history="1">
            <w:r w:rsidRPr="00B740A8">
              <w:rPr>
                <w:rStyle w:val="Hyperlink"/>
                <w:rFonts w:ascii="Arial" w:hAnsi="Arial" w:cs="Arial"/>
                <w:noProof/>
                <w:sz w:val="22"/>
                <w:szCs w:val="22"/>
              </w:rPr>
              <w:t>LIST OF FIGURES</w:t>
            </w:r>
            <w:r w:rsidRPr="00B740A8">
              <w:rPr>
                <w:rFonts w:ascii="Arial" w:hAnsi="Arial" w:cs="Arial"/>
                <w:noProof/>
                <w:webHidden/>
                <w:sz w:val="22"/>
                <w:szCs w:val="22"/>
              </w:rPr>
              <w:tab/>
            </w:r>
            <w:r w:rsidRPr="00B740A8">
              <w:rPr>
                <w:rFonts w:ascii="Arial" w:hAnsi="Arial" w:cs="Arial"/>
                <w:noProof/>
                <w:webHidden/>
                <w:sz w:val="22"/>
                <w:szCs w:val="22"/>
              </w:rPr>
              <w:fldChar w:fldCharType="begin"/>
            </w:r>
            <w:r w:rsidRPr="00B740A8">
              <w:rPr>
                <w:rFonts w:ascii="Arial" w:hAnsi="Arial" w:cs="Arial"/>
                <w:noProof/>
                <w:webHidden/>
                <w:sz w:val="22"/>
                <w:szCs w:val="22"/>
              </w:rPr>
              <w:instrText xml:space="preserve"> PAGEREF _Toc95210935 \h </w:instrText>
            </w:r>
            <w:r w:rsidRPr="00B740A8">
              <w:rPr>
                <w:rFonts w:ascii="Arial" w:hAnsi="Arial" w:cs="Arial"/>
                <w:noProof/>
                <w:webHidden/>
                <w:sz w:val="22"/>
                <w:szCs w:val="22"/>
              </w:rPr>
            </w:r>
            <w:r w:rsidRPr="00B740A8">
              <w:rPr>
                <w:rFonts w:ascii="Arial" w:hAnsi="Arial" w:cs="Arial"/>
                <w:noProof/>
                <w:webHidden/>
                <w:sz w:val="22"/>
                <w:szCs w:val="22"/>
              </w:rPr>
              <w:fldChar w:fldCharType="separate"/>
            </w:r>
            <w:r w:rsidRPr="00B740A8">
              <w:rPr>
                <w:rFonts w:ascii="Arial" w:hAnsi="Arial" w:cs="Arial"/>
                <w:noProof/>
                <w:webHidden/>
                <w:sz w:val="22"/>
                <w:szCs w:val="22"/>
              </w:rPr>
              <w:t>6</w:t>
            </w:r>
            <w:r w:rsidRPr="00B740A8">
              <w:rPr>
                <w:rFonts w:ascii="Arial" w:hAnsi="Arial" w:cs="Arial"/>
                <w:noProof/>
                <w:webHidden/>
                <w:sz w:val="22"/>
                <w:szCs w:val="22"/>
              </w:rPr>
              <w:fldChar w:fldCharType="end"/>
            </w:r>
          </w:hyperlink>
        </w:p>
        <w:p w14:paraId="06BDD1D1" w14:textId="60A6F435" w:rsidR="002B5F7E" w:rsidRPr="00B740A8" w:rsidRDefault="002E3E2A" w:rsidP="00B740A8">
          <w:pPr>
            <w:pStyle w:val="TOC3"/>
            <w:tabs>
              <w:tab w:val="right" w:leader="dot" w:pos="9350"/>
            </w:tabs>
            <w:spacing w:line="360" w:lineRule="auto"/>
            <w:rPr>
              <w:rFonts w:ascii="Arial" w:hAnsi="Arial" w:cs="Arial"/>
              <w:noProof/>
              <w:sz w:val="22"/>
              <w:szCs w:val="22"/>
            </w:rPr>
          </w:pPr>
          <w:hyperlink w:anchor="_Toc95210936" w:history="1">
            <w:r w:rsidR="002B5F7E" w:rsidRPr="00B740A8">
              <w:rPr>
                <w:rStyle w:val="Hyperlink"/>
                <w:rFonts w:ascii="Arial" w:hAnsi="Arial" w:cs="Arial"/>
                <w:noProof/>
                <w:sz w:val="22"/>
                <w:szCs w:val="22"/>
              </w:rPr>
              <w:t>INTRODUCTION</w:t>
            </w:r>
            <w:r w:rsidR="002B5F7E" w:rsidRPr="00B740A8">
              <w:rPr>
                <w:rFonts w:ascii="Arial" w:hAnsi="Arial" w:cs="Arial"/>
                <w:noProof/>
                <w:webHidden/>
                <w:sz w:val="22"/>
                <w:szCs w:val="22"/>
              </w:rPr>
              <w:tab/>
            </w:r>
            <w:r w:rsidR="002B5F7E" w:rsidRPr="00B740A8">
              <w:rPr>
                <w:rFonts w:ascii="Arial" w:hAnsi="Arial" w:cs="Arial"/>
                <w:noProof/>
                <w:webHidden/>
                <w:sz w:val="22"/>
                <w:szCs w:val="22"/>
              </w:rPr>
              <w:fldChar w:fldCharType="begin"/>
            </w:r>
            <w:r w:rsidR="002B5F7E" w:rsidRPr="00B740A8">
              <w:rPr>
                <w:rFonts w:ascii="Arial" w:hAnsi="Arial" w:cs="Arial"/>
                <w:noProof/>
                <w:webHidden/>
                <w:sz w:val="22"/>
                <w:szCs w:val="22"/>
              </w:rPr>
              <w:instrText xml:space="preserve"> PAGEREF _Toc95210936 \h </w:instrText>
            </w:r>
            <w:r w:rsidR="002B5F7E" w:rsidRPr="00B740A8">
              <w:rPr>
                <w:rFonts w:ascii="Arial" w:hAnsi="Arial" w:cs="Arial"/>
                <w:noProof/>
                <w:webHidden/>
                <w:sz w:val="22"/>
                <w:szCs w:val="22"/>
              </w:rPr>
            </w:r>
            <w:r w:rsidR="002B5F7E" w:rsidRPr="00B740A8">
              <w:rPr>
                <w:rFonts w:ascii="Arial" w:hAnsi="Arial" w:cs="Arial"/>
                <w:noProof/>
                <w:webHidden/>
                <w:sz w:val="22"/>
                <w:szCs w:val="22"/>
              </w:rPr>
              <w:fldChar w:fldCharType="separate"/>
            </w:r>
            <w:r w:rsidR="002B5F7E" w:rsidRPr="00B740A8">
              <w:rPr>
                <w:rFonts w:ascii="Arial" w:hAnsi="Arial" w:cs="Arial"/>
                <w:noProof/>
                <w:webHidden/>
                <w:sz w:val="22"/>
                <w:szCs w:val="22"/>
              </w:rPr>
              <w:t>6</w:t>
            </w:r>
            <w:r w:rsidR="002B5F7E" w:rsidRPr="00B740A8">
              <w:rPr>
                <w:rFonts w:ascii="Arial" w:hAnsi="Arial" w:cs="Arial"/>
                <w:noProof/>
                <w:webHidden/>
                <w:sz w:val="22"/>
                <w:szCs w:val="22"/>
              </w:rPr>
              <w:fldChar w:fldCharType="end"/>
            </w:r>
          </w:hyperlink>
        </w:p>
        <w:p w14:paraId="3B26FC5E" w14:textId="7F222095" w:rsidR="002B5F7E" w:rsidRPr="00B740A8" w:rsidRDefault="002E3E2A" w:rsidP="00B740A8">
          <w:pPr>
            <w:pStyle w:val="TOC3"/>
            <w:tabs>
              <w:tab w:val="right" w:leader="dot" w:pos="9350"/>
            </w:tabs>
            <w:spacing w:line="360" w:lineRule="auto"/>
            <w:rPr>
              <w:rFonts w:ascii="Arial" w:hAnsi="Arial" w:cs="Arial"/>
              <w:noProof/>
              <w:sz w:val="22"/>
              <w:szCs w:val="22"/>
            </w:rPr>
          </w:pPr>
          <w:hyperlink w:anchor="_Toc95210937" w:history="1">
            <w:r w:rsidR="002B5F7E" w:rsidRPr="00B740A8">
              <w:rPr>
                <w:rStyle w:val="Hyperlink"/>
                <w:rFonts w:ascii="Arial" w:hAnsi="Arial" w:cs="Arial"/>
                <w:noProof/>
                <w:sz w:val="22"/>
                <w:szCs w:val="22"/>
                <w:lang w:val="en-US"/>
              </w:rPr>
              <w:t>MISSION, VISION AND GOALS</w:t>
            </w:r>
            <w:r w:rsidR="002B5F7E" w:rsidRPr="00B740A8">
              <w:rPr>
                <w:rFonts w:ascii="Arial" w:hAnsi="Arial" w:cs="Arial"/>
                <w:noProof/>
                <w:webHidden/>
                <w:sz w:val="22"/>
                <w:szCs w:val="22"/>
              </w:rPr>
              <w:tab/>
            </w:r>
            <w:r w:rsidR="002B5F7E" w:rsidRPr="00B740A8">
              <w:rPr>
                <w:rFonts w:ascii="Arial" w:hAnsi="Arial" w:cs="Arial"/>
                <w:noProof/>
                <w:webHidden/>
                <w:sz w:val="22"/>
                <w:szCs w:val="22"/>
              </w:rPr>
              <w:fldChar w:fldCharType="begin"/>
            </w:r>
            <w:r w:rsidR="002B5F7E" w:rsidRPr="00B740A8">
              <w:rPr>
                <w:rFonts w:ascii="Arial" w:hAnsi="Arial" w:cs="Arial"/>
                <w:noProof/>
                <w:webHidden/>
                <w:sz w:val="22"/>
                <w:szCs w:val="22"/>
              </w:rPr>
              <w:instrText xml:space="preserve"> PAGEREF _Toc95210937 \h </w:instrText>
            </w:r>
            <w:r w:rsidR="002B5F7E" w:rsidRPr="00B740A8">
              <w:rPr>
                <w:rFonts w:ascii="Arial" w:hAnsi="Arial" w:cs="Arial"/>
                <w:noProof/>
                <w:webHidden/>
                <w:sz w:val="22"/>
                <w:szCs w:val="22"/>
              </w:rPr>
            </w:r>
            <w:r w:rsidR="002B5F7E" w:rsidRPr="00B740A8">
              <w:rPr>
                <w:rFonts w:ascii="Arial" w:hAnsi="Arial" w:cs="Arial"/>
                <w:noProof/>
                <w:webHidden/>
                <w:sz w:val="22"/>
                <w:szCs w:val="22"/>
              </w:rPr>
              <w:fldChar w:fldCharType="separate"/>
            </w:r>
            <w:r w:rsidR="002B5F7E" w:rsidRPr="00B740A8">
              <w:rPr>
                <w:rFonts w:ascii="Arial" w:hAnsi="Arial" w:cs="Arial"/>
                <w:noProof/>
                <w:webHidden/>
                <w:sz w:val="22"/>
                <w:szCs w:val="22"/>
              </w:rPr>
              <w:t>8</w:t>
            </w:r>
            <w:r w:rsidR="002B5F7E" w:rsidRPr="00B740A8">
              <w:rPr>
                <w:rFonts w:ascii="Arial" w:hAnsi="Arial" w:cs="Arial"/>
                <w:noProof/>
                <w:webHidden/>
                <w:sz w:val="22"/>
                <w:szCs w:val="22"/>
              </w:rPr>
              <w:fldChar w:fldCharType="end"/>
            </w:r>
          </w:hyperlink>
        </w:p>
        <w:p w14:paraId="61AC79E3" w14:textId="75074324" w:rsidR="002B5F7E" w:rsidRPr="00B740A8" w:rsidRDefault="002E3E2A" w:rsidP="00B740A8">
          <w:pPr>
            <w:pStyle w:val="TOC3"/>
            <w:tabs>
              <w:tab w:val="right" w:leader="dot" w:pos="9350"/>
            </w:tabs>
            <w:spacing w:line="360" w:lineRule="auto"/>
            <w:rPr>
              <w:rFonts w:ascii="Arial" w:hAnsi="Arial" w:cs="Arial"/>
              <w:noProof/>
              <w:sz w:val="22"/>
              <w:szCs w:val="22"/>
            </w:rPr>
          </w:pPr>
          <w:hyperlink w:anchor="_Toc95210938" w:history="1">
            <w:r w:rsidR="002B5F7E" w:rsidRPr="00B740A8">
              <w:rPr>
                <w:rStyle w:val="Hyperlink"/>
                <w:rFonts w:ascii="Arial" w:hAnsi="Arial" w:cs="Arial"/>
                <w:noProof/>
                <w:sz w:val="22"/>
                <w:szCs w:val="22"/>
                <w:lang w:val="en-US"/>
              </w:rPr>
              <w:t>Objective</w:t>
            </w:r>
            <w:r w:rsidR="002B5F7E" w:rsidRPr="00B740A8">
              <w:rPr>
                <w:rFonts w:ascii="Arial" w:hAnsi="Arial" w:cs="Arial"/>
                <w:noProof/>
                <w:webHidden/>
                <w:sz w:val="22"/>
                <w:szCs w:val="22"/>
              </w:rPr>
              <w:tab/>
            </w:r>
            <w:r w:rsidR="002B5F7E" w:rsidRPr="00B740A8">
              <w:rPr>
                <w:rFonts w:ascii="Arial" w:hAnsi="Arial" w:cs="Arial"/>
                <w:noProof/>
                <w:webHidden/>
                <w:sz w:val="22"/>
                <w:szCs w:val="22"/>
              </w:rPr>
              <w:fldChar w:fldCharType="begin"/>
            </w:r>
            <w:r w:rsidR="002B5F7E" w:rsidRPr="00B740A8">
              <w:rPr>
                <w:rFonts w:ascii="Arial" w:hAnsi="Arial" w:cs="Arial"/>
                <w:noProof/>
                <w:webHidden/>
                <w:sz w:val="22"/>
                <w:szCs w:val="22"/>
              </w:rPr>
              <w:instrText xml:space="preserve"> PAGEREF _Toc95210938 \h </w:instrText>
            </w:r>
            <w:r w:rsidR="002B5F7E" w:rsidRPr="00B740A8">
              <w:rPr>
                <w:rFonts w:ascii="Arial" w:hAnsi="Arial" w:cs="Arial"/>
                <w:noProof/>
                <w:webHidden/>
                <w:sz w:val="22"/>
                <w:szCs w:val="22"/>
              </w:rPr>
            </w:r>
            <w:r w:rsidR="002B5F7E" w:rsidRPr="00B740A8">
              <w:rPr>
                <w:rFonts w:ascii="Arial" w:hAnsi="Arial" w:cs="Arial"/>
                <w:noProof/>
                <w:webHidden/>
                <w:sz w:val="22"/>
                <w:szCs w:val="22"/>
              </w:rPr>
              <w:fldChar w:fldCharType="separate"/>
            </w:r>
            <w:r w:rsidR="002B5F7E" w:rsidRPr="00B740A8">
              <w:rPr>
                <w:rFonts w:ascii="Arial" w:hAnsi="Arial" w:cs="Arial"/>
                <w:noProof/>
                <w:webHidden/>
                <w:sz w:val="22"/>
                <w:szCs w:val="22"/>
              </w:rPr>
              <w:t>9</w:t>
            </w:r>
            <w:r w:rsidR="002B5F7E" w:rsidRPr="00B740A8">
              <w:rPr>
                <w:rFonts w:ascii="Arial" w:hAnsi="Arial" w:cs="Arial"/>
                <w:noProof/>
                <w:webHidden/>
                <w:sz w:val="22"/>
                <w:szCs w:val="22"/>
              </w:rPr>
              <w:fldChar w:fldCharType="end"/>
            </w:r>
          </w:hyperlink>
        </w:p>
        <w:p w14:paraId="30CCEE34" w14:textId="2CF791BF" w:rsidR="002B5F7E" w:rsidRPr="00B740A8" w:rsidRDefault="002E3E2A" w:rsidP="00B740A8">
          <w:pPr>
            <w:pStyle w:val="TOC3"/>
            <w:tabs>
              <w:tab w:val="right" w:leader="dot" w:pos="9350"/>
            </w:tabs>
            <w:spacing w:line="360" w:lineRule="auto"/>
            <w:rPr>
              <w:rFonts w:ascii="Arial" w:hAnsi="Arial" w:cs="Arial"/>
              <w:noProof/>
              <w:sz w:val="22"/>
              <w:szCs w:val="22"/>
            </w:rPr>
          </w:pPr>
          <w:hyperlink w:anchor="_Toc95210939" w:history="1">
            <w:r w:rsidR="002B5F7E" w:rsidRPr="00B740A8">
              <w:rPr>
                <w:rStyle w:val="Hyperlink"/>
                <w:rFonts w:ascii="Arial" w:hAnsi="Arial" w:cs="Arial"/>
                <w:noProof/>
                <w:sz w:val="22"/>
                <w:szCs w:val="22"/>
                <w:lang w:val="en-US"/>
              </w:rPr>
              <w:t>Mind map</w:t>
            </w:r>
            <w:r w:rsidR="002B5F7E" w:rsidRPr="00B740A8">
              <w:rPr>
                <w:rFonts w:ascii="Arial" w:hAnsi="Arial" w:cs="Arial"/>
                <w:noProof/>
                <w:webHidden/>
                <w:sz w:val="22"/>
                <w:szCs w:val="22"/>
              </w:rPr>
              <w:tab/>
            </w:r>
            <w:r w:rsidR="002B5F7E" w:rsidRPr="00B740A8">
              <w:rPr>
                <w:rFonts w:ascii="Arial" w:hAnsi="Arial" w:cs="Arial"/>
                <w:noProof/>
                <w:webHidden/>
                <w:sz w:val="22"/>
                <w:szCs w:val="22"/>
              </w:rPr>
              <w:fldChar w:fldCharType="begin"/>
            </w:r>
            <w:r w:rsidR="002B5F7E" w:rsidRPr="00B740A8">
              <w:rPr>
                <w:rFonts w:ascii="Arial" w:hAnsi="Arial" w:cs="Arial"/>
                <w:noProof/>
                <w:webHidden/>
                <w:sz w:val="22"/>
                <w:szCs w:val="22"/>
              </w:rPr>
              <w:instrText xml:space="preserve"> PAGEREF _Toc95210939 \h </w:instrText>
            </w:r>
            <w:r w:rsidR="002B5F7E" w:rsidRPr="00B740A8">
              <w:rPr>
                <w:rFonts w:ascii="Arial" w:hAnsi="Arial" w:cs="Arial"/>
                <w:noProof/>
                <w:webHidden/>
                <w:sz w:val="22"/>
                <w:szCs w:val="22"/>
              </w:rPr>
            </w:r>
            <w:r w:rsidR="002B5F7E" w:rsidRPr="00B740A8">
              <w:rPr>
                <w:rFonts w:ascii="Arial" w:hAnsi="Arial" w:cs="Arial"/>
                <w:noProof/>
                <w:webHidden/>
                <w:sz w:val="22"/>
                <w:szCs w:val="22"/>
              </w:rPr>
              <w:fldChar w:fldCharType="separate"/>
            </w:r>
            <w:r w:rsidR="002B5F7E" w:rsidRPr="00B740A8">
              <w:rPr>
                <w:rFonts w:ascii="Arial" w:hAnsi="Arial" w:cs="Arial"/>
                <w:noProof/>
                <w:webHidden/>
                <w:sz w:val="22"/>
                <w:szCs w:val="22"/>
              </w:rPr>
              <w:t>10</w:t>
            </w:r>
            <w:r w:rsidR="002B5F7E" w:rsidRPr="00B740A8">
              <w:rPr>
                <w:rFonts w:ascii="Arial" w:hAnsi="Arial" w:cs="Arial"/>
                <w:noProof/>
                <w:webHidden/>
                <w:sz w:val="22"/>
                <w:szCs w:val="22"/>
              </w:rPr>
              <w:fldChar w:fldCharType="end"/>
            </w:r>
          </w:hyperlink>
        </w:p>
        <w:p w14:paraId="40DB1A94" w14:textId="788D6C45" w:rsidR="002B5F7E" w:rsidRPr="00B740A8" w:rsidRDefault="002E3E2A" w:rsidP="00B740A8">
          <w:pPr>
            <w:pStyle w:val="TOC3"/>
            <w:tabs>
              <w:tab w:val="right" w:leader="dot" w:pos="9350"/>
            </w:tabs>
            <w:spacing w:line="360" w:lineRule="auto"/>
            <w:rPr>
              <w:rFonts w:ascii="Arial" w:hAnsi="Arial" w:cs="Arial"/>
              <w:noProof/>
              <w:sz w:val="22"/>
              <w:szCs w:val="22"/>
            </w:rPr>
          </w:pPr>
          <w:hyperlink w:anchor="_Toc95210940" w:history="1">
            <w:r w:rsidR="002B5F7E" w:rsidRPr="00B740A8">
              <w:rPr>
                <w:rStyle w:val="Hyperlink"/>
                <w:rFonts w:ascii="Arial" w:hAnsi="Arial" w:cs="Arial"/>
                <w:noProof/>
                <w:sz w:val="22"/>
                <w:szCs w:val="22"/>
                <w:lang w:val="en-US"/>
              </w:rPr>
              <w:t>Justification.</w:t>
            </w:r>
            <w:r w:rsidR="002B5F7E" w:rsidRPr="00B740A8">
              <w:rPr>
                <w:rFonts w:ascii="Arial" w:hAnsi="Arial" w:cs="Arial"/>
                <w:noProof/>
                <w:webHidden/>
                <w:sz w:val="22"/>
                <w:szCs w:val="22"/>
              </w:rPr>
              <w:tab/>
            </w:r>
            <w:r w:rsidR="002B5F7E" w:rsidRPr="00B740A8">
              <w:rPr>
                <w:rFonts w:ascii="Arial" w:hAnsi="Arial" w:cs="Arial"/>
                <w:noProof/>
                <w:webHidden/>
                <w:sz w:val="22"/>
                <w:szCs w:val="22"/>
              </w:rPr>
              <w:fldChar w:fldCharType="begin"/>
            </w:r>
            <w:r w:rsidR="002B5F7E" w:rsidRPr="00B740A8">
              <w:rPr>
                <w:rFonts w:ascii="Arial" w:hAnsi="Arial" w:cs="Arial"/>
                <w:noProof/>
                <w:webHidden/>
                <w:sz w:val="22"/>
                <w:szCs w:val="22"/>
              </w:rPr>
              <w:instrText xml:space="preserve"> PAGEREF _Toc95210940 \h </w:instrText>
            </w:r>
            <w:r w:rsidR="002B5F7E" w:rsidRPr="00B740A8">
              <w:rPr>
                <w:rFonts w:ascii="Arial" w:hAnsi="Arial" w:cs="Arial"/>
                <w:noProof/>
                <w:webHidden/>
                <w:sz w:val="22"/>
                <w:szCs w:val="22"/>
              </w:rPr>
            </w:r>
            <w:r w:rsidR="002B5F7E" w:rsidRPr="00B740A8">
              <w:rPr>
                <w:rFonts w:ascii="Arial" w:hAnsi="Arial" w:cs="Arial"/>
                <w:noProof/>
                <w:webHidden/>
                <w:sz w:val="22"/>
                <w:szCs w:val="22"/>
              </w:rPr>
              <w:fldChar w:fldCharType="separate"/>
            </w:r>
            <w:r w:rsidR="002B5F7E" w:rsidRPr="00B740A8">
              <w:rPr>
                <w:rFonts w:ascii="Arial" w:hAnsi="Arial" w:cs="Arial"/>
                <w:noProof/>
                <w:webHidden/>
                <w:sz w:val="22"/>
                <w:szCs w:val="22"/>
              </w:rPr>
              <w:t>11</w:t>
            </w:r>
            <w:r w:rsidR="002B5F7E" w:rsidRPr="00B740A8">
              <w:rPr>
                <w:rFonts w:ascii="Arial" w:hAnsi="Arial" w:cs="Arial"/>
                <w:noProof/>
                <w:webHidden/>
                <w:sz w:val="22"/>
                <w:szCs w:val="22"/>
              </w:rPr>
              <w:fldChar w:fldCharType="end"/>
            </w:r>
          </w:hyperlink>
        </w:p>
        <w:p w14:paraId="309789DE" w14:textId="297B3F44" w:rsidR="002B5F7E" w:rsidRPr="00B740A8" w:rsidRDefault="002E3E2A" w:rsidP="00B740A8">
          <w:pPr>
            <w:pStyle w:val="TOC3"/>
            <w:tabs>
              <w:tab w:val="right" w:leader="dot" w:pos="9350"/>
            </w:tabs>
            <w:spacing w:line="360" w:lineRule="auto"/>
            <w:rPr>
              <w:rFonts w:ascii="Arial" w:hAnsi="Arial" w:cs="Arial"/>
              <w:noProof/>
              <w:sz w:val="22"/>
              <w:szCs w:val="22"/>
            </w:rPr>
          </w:pPr>
          <w:hyperlink w:anchor="_Toc95210941" w:history="1">
            <w:r w:rsidR="002B5F7E" w:rsidRPr="00B740A8">
              <w:rPr>
                <w:rStyle w:val="Hyperlink"/>
                <w:rFonts w:ascii="Arial" w:hAnsi="Arial" w:cs="Arial"/>
                <w:noProof/>
                <w:sz w:val="22"/>
                <w:szCs w:val="22"/>
                <w:lang w:val="en-US"/>
              </w:rPr>
              <w:t>ISSUES</w:t>
            </w:r>
            <w:r w:rsidR="002B5F7E" w:rsidRPr="00B740A8">
              <w:rPr>
                <w:rFonts w:ascii="Arial" w:hAnsi="Arial" w:cs="Arial"/>
                <w:noProof/>
                <w:webHidden/>
                <w:sz w:val="22"/>
                <w:szCs w:val="22"/>
              </w:rPr>
              <w:tab/>
            </w:r>
            <w:r w:rsidR="002B5F7E" w:rsidRPr="00B740A8">
              <w:rPr>
                <w:rFonts w:ascii="Arial" w:hAnsi="Arial" w:cs="Arial"/>
                <w:noProof/>
                <w:webHidden/>
                <w:sz w:val="22"/>
                <w:szCs w:val="22"/>
              </w:rPr>
              <w:fldChar w:fldCharType="begin"/>
            </w:r>
            <w:r w:rsidR="002B5F7E" w:rsidRPr="00B740A8">
              <w:rPr>
                <w:rFonts w:ascii="Arial" w:hAnsi="Arial" w:cs="Arial"/>
                <w:noProof/>
                <w:webHidden/>
                <w:sz w:val="22"/>
                <w:szCs w:val="22"/>
              </w:rPr>
              <w:instrText xml:space="preserve"> PAGEREF _Toc95210941 \h </w:instrText>
            </w:r>
            <w:r w:rsidR="002B5F7E" w:rsidRPr="00B740A8">
              <w:rPr>
                <w:rFonts w:ascii="Arial" w:hAnsi="Arial" w:cs="Arial"/>
                <w:noProof/>
                <w:webHidden/>
                <w:sz w:val="22"/>
                <w:szCs w:val="22"/>
              </w:rPr>
            </w:r>
            <w:r w:rsidR="002B5F7E" w:rsidRPr="00B740A8">
              <w:rPr>
                <w:rFonts w:ascii="Arial" w:hAnsi="Arial" w:cs="Arial"/>
                <w:noProof/>
                <w:webHidden/>
                <w:sz w:val="22"/>
                <w:szCs w:val="22"/>
              </w:rPr>
              <w:fldChar w:fldCharType="separate"/>
            </w:r>
            <w:r w:rsidR="002B5F7E" w:rsidRPr="00B740A8">
              <w:rPr>
                <w:rFonts w:ascii="Arial" w:hAnsi="Arial" w:cs="Arial"/>
                <w:noProof/>
                <w:webHidden/>
                <w:sz w:val="22"/>
                <w:szCs w:val="22"/>
              </w:rPr>
              <w:t>12</w:t>
            </w:r>
            <w:r w:rsidR="002B5F7E" w:rsidRPr="00B740A8">
              <w:rPr>
                <w:rFonts w:ascii="Arial" w:hAnsi="Arial" w:cs="Arial"/>
                <w:noProof/>
                <w:webHidden/>
                <w:sz w:val="22"/>
                <w:szCs w:val="22"/>
              </w:rPr>
              <w:fldChar w:fldCharType="end"/>
            </w:r>
          </w:hyperlink>
        </w:p>
        <w:p w14:paraId="32368309" w14:textId="4090C4EB" w:rsidR="002B5F7E" w:rsidRPr="00B740A8" w:rsidRDefault="002B5F7E" w:rsidP="00B740A8">
          <w:pPr>
            <w:spacing w:line="360" w:lineRule="auto"/>
            <w:rPr>
              <w:rFonts w:ascii="Arial" w:hAnsi="Arial" w:cs="Arial"/>
              <w:sz w:val="22"/>
              <w:szCs w:val="22"/>
            </w:rPr>
          </w:pPr>
          <w:r w:rsidRPr="00B740A8">
            <w:rPr>
              <w:rFonts w:ascii="Arial" w:hAnsi="Arial" w:cs="Arial"/>
              <w:b/>
              <w:bCs/>
              <w:noProof/>
              <w:sz w:val="22"/>
              <w:szCs w:val="22"/>
            </w:rPr>
            <w:fldChar w:fldCharType="end"/>
          </w:r>
        </w:p>
      </w:sdtContent>
    </w:sdt>
    <w:p w14:paraId="5198BDDB" w14:textId="6BB86674" w:rsidR="002E05D9" w:rsidRPr="00B740A8" w:rsidRDefault="002E05D9" w:rsidP="00B740A8">
      <w:pPr>
        <w:autoSpaceDE w:val="0"/>
        <w:autoSpaceDN w:val="0"/>
        <w:adjustRightInd w:val="0"/>
        <w:spacing w:line="360" w:lineRule="auto"/>
        <w:rPr>
          <w:rFonts w:ascii="Arial" w:hAnsi="Arial" w:cs="Arial"/>
          <w:b/>
          <w:bCs/>
          <w:color w:val="000000"/>
          <w:sz w:val="22"/>
          <w:szCs w:val="22"/>
          <w:lang w:val="en-US"/>
        </w:rPr>
      </w:pPr>
    </w:p>
    <w:p w14:paraId="1C3F5F90" w14:textId="4BA3C2E6" w:rsidR="002E05D9" w:rsidRPr="00B740A8" w:rsidRDefault="002E05D9" w:rsidP="00B740A8">
      <w:pPr>
        <w:autoSpaceDE w:val="0"/>
        <w:autoSpaceDN w:val="0"/>
        <w:adjustRightInd w:val="0"/>
        <w:spacing w:line="360" w:lineRule="auto"/>
        <w:rPr>
          <w:rFonts w:ascii="Arial" w:hAnsi="Arial" w:cs="Arial"/>
          <w:b/>
          <w:bCs/>
          <w:color w:val="000000"/>
          <w:sz w:val="22"/>
          <w:szCs w:val="22"/>
          <w:lang w:val="en-US"/>
        </w:rPr>
      </w:pPr>
    </w:p>
    <w:p w14:paraId="65A2F254" w14:textId="373769CA" w:rsidR="002E05D9" w:rsidRPr="00B740A8" w:rsidRDefault="002E05D9" w:rsidP="00B740A8">
      <w:pPr>
        <w:autoSpaceDE w:val="0"/>
        <w:autoSpaceDN w:val="0"/>
        <w:adjustRightInd w:val="0"/>
        <w:spacing w:line="360" w:lineRule="auto"/>
        <w:rPr>
          <w:rFonts w:ascii="Arial" w:hAnsi="Arial" w:cs="Arial"/>
          <w:b/>
          <w:bCs/>
          <w:color w:val="000000"/>
          <w:sz w:val="22"/>
          <w:szCs w:val="22"/>
          <w:lang w:val="en-US"/>
        </w:rPr>
      </w:pPr>
    </w:p>
    <w:p w14:paraId="63E24C16" w14:textId="265D60F0" w:rsidR="002E05D9" w:rsidRPr="00B740A8" w:rsidRDefault="002E05D9" w:rsidP="00B740A8">
      <w:pPr>
        <w:autoSpaceDE w:val="0"/>
        <w:autoSpaceDN w:val="0"/>
        <w:adjustRightInd w:val="0"/>
        <w:spacing w:line="360" w:lineRule="auto"/>
        <w:rPr>
          <w:rFonts w:ascii="Arial" w:hAnsi="Arial" w:cs="Arial"/>
          <w:b/>
          <w:bCs/>
          <w:color w:val="000000"/>
          <w:sz w:val="22"/>
          <w:szCs w:val="22"/>
          <w:lang w:val="en-US"/>
        </w:rPr>
      </w:pPr>
    </w:p>
    <w:p w14:paraId="0D42A127" w14:textId="2F088590" w:rsidR="002E05D9" w:rsidRPr="00B740A8" w:rsidRDefault="002E05D9" w:rsidP="00B740A8">
      <w:pPr>
        <w:autoSpaceDE w:val="0"/>
        <w:autoSpaceDN w:val="0"/>
        <w:adjustRightInd w:val="0"/>
        <w:spacing w:line="360" w:lineRule="auto"/>
        <w:rPr>
          <w:rFonts w:ascii="Arial" w:hAnsi="Arial" w:cs="Arial"/>
          <w:b/>
          <w:bCs/>
          <w:color w:val="000000"/>
          <w:sz w:val="22"/>
          <w:szCs w:val="22"/>
          <w:lang w:val="en-US"/>
        </w:rPr>
      </w:pPr>
    </w:p>
    <w:p w14:paraId="691F05B7" w14:textId="662B3EBB" w:rsidR="002E05D9" w:rsidRPr="00B740A8" w:rsidRDefault="002E05D9" w:rsidP="00B740A8">
      <w:pPr>
        <w:autoSpaceDE w:val="0"/>
        <w:autoSpaceDN w:val="0"/>
        <w:adjustRightInd w:val="0"/>
        <w:spacing w:line="360" w:lineRule="auto"/>
        <w:rPr>
          <w:rFonts w:ascii="Arial" w:hAnsi="Arial" w:cs="Arial"/>
          <w:b/>
          <w:bCs/>
          <w:color w:val="000000"/>
          <w:sz w:val="22"/>
          <w:szCs w:val="22"/>
          <w:lang w:val="en-US"/>
        </w:rPr>
      </w:pPr>
    </w:p>
    <w:p w14:paraId="24127270" w14:textId="72BCF8BE" w:rsidR="002E05D9" w:rsidRPr="00B740A8" w:rsidRDefault="002E05D9" w:rsidP="00B740A8">
      <w:pPr>
        <w:autoSpaceDE w:val="0"/>
        <w:autoSpaceDN w:val="0"/>
        <w:adjustRightInd w:val="0"/>
        <w:spacing w:line="360" w:lineRule="auto"/>
        <w:rPr>
          <w:rFonts w:ascii="Arial" w:hAnsi="Arial" w:cs="Arial"/>
          <w:b/>
          <w:bCs/>
          <w:color w:val="000000"/>
          <w:sz w:val="22"/>
          <w:szCs w:val="22"/>
          <w:lang w:val="en-US"/>
        </w:rPr>
      </w:pPr>
    </w:p>
    <w:p w14:paraId="569F8ADB" w14:textId="419EDAE3" w:rsidR="002E05D9" w:rsidRPr="00B740A8" w:rsidRDefault="002E05D9" w:rsidP="00B740A8">
      <w:pPr>
        <w:autoSpaceDE w:val="0"/>
        <w:autoSpaceDN w:val="0"/>
        <w:adjustRightInd w:val="0"/>
        <w:spacing w:line="360" w:lineRule="auto"/>
        <w:rPr>
          <w:rFonts w:ascii="Arial" w:hAnsi="Arial" w:cs="Arial"/>
          <w:b/>
          <w:bCs/>
          <w:color w:val="000000"/>
          <w:sz w:val="22"/>
          <w:szCs w:val="22"/>
          <w:lang w:val="en-US"/>
        </w:rPr>
      </w:pPr>
    </w:p>
    <w:p w14:paraId="063FFC74" w14:textId="5FC49447" w:rsidR="002E05D9" w:rsidRPr="00B740A8" w:rsidRDefault="002E05D9" w:rsidP="00B740A8">
      <w:pPr>
        <w:autoSpaceDE w:val="0"/>
        <w:autoSpaceDN w:val="0"/>
        <w:adjustRightInd w:val="0"/>
        <w:spacing w:line="360" w:lineRule="auto"/>
        <w:rPr>
          <w:rFonts w:ascii="Arial" w:hAnsi="Arial" w:cs="Arial"/>
          <w:b/>
          <w:bCs/>
          <w:color w:val="000000"/>
          <w:sz w:val="22"/>
          <w:szCs w:val="22"/>
          <w:lang w:val="en-US"/>
        </w:rPr>
      </w:pPr>
    </w:p>
    <w:p w14:paraId="13795318" w14:textId="30757764" w:rsidR="002E05D9" w:rsidRPr="00B740A8" w:rsidRDefault="002E05D9" w:rsidP="00B740A8">
      <w:pPr>
        <w:autoSpaceDE w:val="0"/>
        <w:autoSpaceDN w:val="0"/>
        <w:adjustRightInd w:val="0"/>
        <w:spacing w:line="360" w:lineRule="auto"/>
        <w:rPr>
          <w:rFonts w:ascii="Arial" w:hAnsi="Arial" w:cs="Arial"/>
          <w:b/>
          <w:bCs/>
          <w:color w:val="000000"/>
          <w:sz w:val="22"/>
          <w:szCs w:val="22"/>
          <w:lang w:val="en-US"/>
        </w:rPr>
      </w:pPr>
    </w:p>
    <w:p w14:paraId="6BAC8FEB" w14:textId="1E446063" w:rsidR="002E05D9" w:rsidRPr="00B740A8" w:rsidRDefault="002E05D9" w:rsidP="00B740A8">
      <w:pPr>
        <w:autoSpaceDE w:val="0"/>
        <w:autoSpaceDN w:val="0"/>
        <w:adjustRightInd w:val="0"/>
        <w:spacing w:line="360" w:lineRule="auto"/>
        <w:rPr>
          <w:rFonts w:ascii="Arial" w:hAnsi="Arial" w:cs="Arial"/>
          <w:b/>
          <w:bCs/>
          <w:color w:val="000000"/>
          <w:sz w:val="22"/>
          <w:szCs w:val="22"/>
          <w:lang w:val="en-US"/>
        </w:rPr>
      </w:pPr>
    </w:p>
    <w:p w14:paraId="403267A5" w14:textId="68BEF453" w:rsidR="00817715" w:rsidRPr="00B740A8" w:rsidRDefault="00817715" w:rsidP="00B740A8">
      <w:pPr>
        <w:autoSpaceDE w:val="0"/>
        <w:autoSpaceDN w:val="0"/>
        <w:adjustRightInd w:val="0"/>
        <w:spacing w:line="360" w:lineRule="auto"/>
        <w:rPr>
          <w:rFonts w:ascii="Arial" w:hAnsi="Arial" w:cs="Arial"/>
          <w:b/>
          <w:bCs/>
          <w:color w:val="000000"/>
          <w:sz w:val="22"/>
          <w:szCs w:val="22"/>
          <w:lang w:val="en-US"/>
        </w:rPr>
      </w:pPr>
    </w:p>
    <w:p w14:paraId="00B01256" w14:textId="7DBC1C38" w:rsidR="00817715" w:rsidRPr="00B740A8" w:rsidRDefault="00817715" w:rsidP="00B740A8">
      <w:pPr>
        <w:autoSpaceDE w:val="0"/>
        <w:autoSpaceDN w:val="0"/>
        <w:adjustRightInd w:val="0"/>
        <w:spacing w:line="360" w:lineRule="auto"/>
        <w:rPr>
          <w:rFonts w:ascii="Arial" w:hAnsi="Arial" w:cs="Arial"/>
          <w:b/>
          <w:bCs/>
          <w:color w:val="000000"/>
          <w:sz w:val="22"/>
          <w:szCs w:val="22"/>
          <w:lang w:val="en-US"/>
        </w:rPr>
      </w:pPr>
    </w:p>
    <w:p w14:paraId="34938C47" w14:textId="1B794F72" w:rsidR="00817715" w:rsidRPr="00B740A8" w:rsidRDefault="00817715" w:rsidP="00B740A8">
      <w:pPr>
        <w:autoSpaceDE w:val="0"/>
        <w:autoSpaceDN w:val="0"/>
        <w:adjustRightInd w:val="0"/>
        <w:spacing w:line="360" w:lineRule="auto"/>
        <w:rPr>
          <w:rFonts w:ascii="Arial" w:hAnsi="Arial" w:cs="Arial"/>
          <w:b/>
          <w:bCs/>
          <w:color w:val="000000"/>
          <w:sz w:val="22"/>
          <w:szCs w:val="22"/>
          <w:lang w:val="en-US"/>
        </w:rPr>
      </w:pPr>
    </w:p>
    <w:p w14:paraId="74CDAB92" w14:textId="77777777" w:rsidR="0035159D" w:rsidRDefault="0035159D" w:rsidP="00B740A8">
      <w:pPr>
        <w:pStyle w:val="Heading3"/>
        <w:spacing w:line="360" w:lineRule="auto"/>
        <w:rPr>
          <w:rStyle w:val="Emphasis"/>
          <w:rFonts w:ascii="Arial" w:hAnsi="Arial" w:cs="Arial"/>
          <w:b/>
          <w:bCs/>
          <w:sz w:val="22"/>
          <w:bdr w:val="none" w:sz="0" w:space="0" w:color="auto"/>
          <w:shd w:val="clear" w:color="auto" w:fill="auto"/>
        </w:rPr>
      </w:pPr>
      <w:bookmarkStart w:id="1" w:name="_Toc95210935"/>
    </w:p>
    <w:p w14:paraId="25B32C3A" w14:textId="48C5E8A6" w:rsidR="00817715" w:rsidRPr="0035159D" w:rsidRDefault="00835B11" w:rsidP="0035159D">
      <w:pPr>
        <w:pStyle w:val="Heading3"/>
        <w:spacing w:line="360" w:lineRule="auto"/>
        <w:rPr>
          <w:rStyle w:val="Emphasis"/>
          <w:rFonts w:ascii="Arial" w:hAnsi="Arial" w:cs="Arial"/>
          <w:b/>
          <w:bCs/>
          <w:sz w:val="22"/>
          <w:bdr w:val="none" w:sz="0" w:space="0" w:color="auto"/>
          <w:shd w:val="clear" w:color="auto" w:fill="auto"/>
        </w:rPr>
      </w:pPr>
      <w:r w:rsidRPr="00B740A8">
        <w:rPr>
          <w:rStyle w:val="Emphasis"/>
          <w:rFonts w:ascii="Arial" w:hAnsi="Arial" w:cs="Arial"/>
          <w:b/>
          <w:bCs/>
          <w:sz w:val="22"/>
          <w:bdr w:val="none" w:sz="0" w:space="0" w:color="auto"/>
          <w:shd w:val="clear" w:color="auto" w:fill="auto"/>
        </w:rPr>
        <w:lastRenderedPageBreak/>
        <w:t>LIST OF FIGURES</w:t>
      </w:r>
      <w:bookmarkEnd w:id="1"/>
    </w:p>
    <w:p w14:paraId="0CC6FC33" w14:textId="77777777" w:rsidR="0035159D" w:rsidRPr="0035159D" w:rsidRDefault="0035159D" w:rsidP="0035159D">
      <w:pPr>
        <w:autoSpaceDE w:val="0"/>
        <w:autoSpaceDN w:val="0"/>
        <w:adjustRightInd w:val="0"/>
        <w:spacing w:line="360" w:lineRule="auto"/>
        <w:rPr>
          <w:rFonts w:ascii="Arial" w:hAnsi="Arial" w:cs="Arial"/>
          <w:color w:val="000000"/>
          <w:sz w:val="22"/>
          <w:szCs w:val="22"/>
          <w:lang w:val="en-US"/>
        </w:rPr>
      </w:pPr>
      <w:r w:rsidRPr="0035159D">
        <w:rPr>
          <w:rFonts w:ascii="Arial" w:hAnsi="Arial" w:cs="Arial"/>
          <w:color w:val="000000"/>
          <w:sz w:val="22"/>
          <w:szCs w:val="22"/>
          <w:lang w:val="en-US"/>
        </w:rPr>
        <w:t xml:space="preserve">Figure 1:  Word Cloud. </w:t>
      </w:r>
    </w:p>
    <w:p w14:paraId="56EDE9BE" w14:textId="77777777" w:rsidR="00817715" w:rsidRPr="00B740A8" w:rsidRDefault="00817715" w:rsidP="00B740A8">
      <w:pPr>
        <w:pStyle w:val="Heading2"/>
        <w:spacing w:line="360" w:lineRule="auto"/>
        <w:rPr>
          <w:rStyle w:val="Emphasis"/>
          <w:rFonts w:ascii="Arial" w:hAnsi="Arial" w:cs="Arial"/>
          <w:color w:val="ED7D31" w:themeColor="accent2"/>
          <w:sz w:val="22"/>
          <w:szCs w:val="22"/>
          <w14:textFill>
            <w14:solidFill>
              <w14:schemeClr w14:val="accent2"/>
            </w14:solidFill>
          </w14:textFill>
        </w:rPr>
      </w:pPr>
    </w:p>
    <w:p w14:paraId="58B4C4E1" w14:textId="77777777" w:rsidR="00817715" w:rsidRPr="00B740A8" w:rsidRDefault="00817715" w:rsidP="00B740A8">
      <w:pPr>
        <w:pStyle w:val="Heading2"/>
        <w:spacing w:line="360" w:lineRule="auto"/>
        <w:rPr>
          <w:rStyle w:val="Emphasis"/>
          <w:rFonts w:ascii="Arial" w:hAnsi="Arial" w:cs="Arial"/>
          <w:color w:val="ED7D31" w:themeColor="accent2"/>
          <w:sz w:val="22"/>
          <w:szCs w:val="22"/>
          <w14:textFill>
            <w14:solidFill>
              <w14:schemeClr w14:val="accent2"/>
            </w14:solidFill>
          </w14:textFill>
        </w:rPr>
      </w:pPr>
    </w:p>
    <w:p w14:paraId="3ADC82D5" w14:textId="77777777" w:rsidR="00817715" w:rsidRPr="00B740A8" w:rsidRDefault="00817715" w:rsidP="00B740A8">
      <w:pPr>
        <w:pStyle w:val="Heading2"/>
        <w:spacing w:line="360" w:lineRule="auto"/>
        <w:rPr>
          <w:rStyle w:val="Emphasis"/>
          <w:rFonts w:ascii="Arial" w:hAnsi="Arial" w:cs="Arial"/>
          <w:color w:val="ED7D31" w:themeColor="accent2"/>
          <w:sz w:val="22"/>
          <w:szCs w:val="22"/>
          <w14:textFill>
            <w14:solidFill>
              <w14:schemeClr w14:val="accent2"/>
            </w14:solidFill>
          </w14:textFill>
        </w:rPr>
      </w:pPr>
    </w:p>
    <w:p w14:paraId="21CF6C37" w14:textId="77777777" w:rsidR="00817715" w:rsidRPr="00B740A8" w:rsidRDefault="00817715" w:rsidP="00B740A8">
      <w:pPr>
        <w:pStyle w:val="Heading2"/>
        <w:spacing w:line="360" w:lineRule="auto"/>
        <w:rPr>
          <w:rStyle w:val="Emphasis"/>
          <w:rFonts w:ascii="Arial" w:hAnsi="Arial" w:cs="Arial"/>
          <w:color w:val="ED7D31" w:themeColor="accent2"/>
          <w:sz w:val="22"/>
          <w:szCs w:val="22"/>
          <w14:textFill>
            <w14:solidFill>
              <w14:schemeClr w14:val="accent2"/>
            </w14:solidFill>
          </w14:textFill>
        </w:rPr>
      </w:pPr>
    </w:p>
    <w:p w14:paraId="521FFBC4" w14:textId="77777777" w:rsidR="00817715" w:rsidRPr="00B740A8" w:rsidRDefault="00817715" w:rsidP="00B740A8">
      <w:pPr>
        <w:pStyle w:val="Heading2"/>
        <w:spacing w:line="360" w:lineRule="auto"/>
        <w:rPr>
          <w:rStyle w:val="Emphasis"/>
          <w:rFonts w:ascii="Arial" w:hAnsi="Arial" w:cs="Arial"/>
          <w:color w:val="ED7D31" w:themeColor="accent2"/>
          <w:sz w:val="22"/>
          <w:szCs w:val="22"/>
          <w14:textFill>
            <w14:solidFill>
              <w14:schemeClr w14:val="accent2"/>
            </w14:solidFill>
          </w14:textFill>
        </w:rPr>
      </w:pPr>
    </w:p>
    <w:p w14:paraId="1D683B97" w14:textId="77777777" w:rsidR="00817715" w:rsidRPr="00B740A8" w:rsidRDefault="00817715" w:rsidP="00B740A8">
      <w:pPr>
        <w:pStyle w:val="Heading2"/>
        <w:spacing w:line="360" w:lineRule="auto"/>
        <w:rPr>
          <w:rStyle w:val="Emphasis"/>
          <w:rFonts w:ascii="Arial" w:hAnsi="Arial" w:cs="Arial"/>
          <w:color w:val="ED7D31" w:themeColor="accent2"/>
          <w:sz w:val="22"/>
          <w:szCs w:val="22"/>
          <w14:textFill>
            <w14:solidFill>
              <w14:schemeClr w14:val="accent2"/>
            </w14:solidFill>
          </w14:textFill>
        </w:rPr>
      </w:pPr>
    </w:p>
    <w:p w14:paraId="44E64463" w14:textId="77777777" w:rsidR="00817715" w:rsidRPr="00B740A8" w:rsidRDefault="00817715" w:rsidP="00B740A8">
      <w:pPr>
        <w:pStyle w:val="Heading2"/>
        <w:spacing w:line="360" w:lineRule="auto"/>
        <w:rPr>
          <w:rStyle w:val="Emphasis"/>
          <w:rFonts w:ascii="Arial" w:hAnsi="Arial" w:cs="Arial"/>
          <w:color w:val="ED7D31" w:themeColor="accent2"/>
          <w:sz w:val="22"/>
          <w:szCs w:val="22"/>
          <w14:textFill>
            <w14:solidFill>
              <w14:schemeClr w14:val="accent2"/>
            </w14:solidFill>
          </w14:textFill>
        </w:rPr>
      </w:pPr>
    </w:p>
    <w:p w14:paraId="65534615" w14:textId="77777777" w:rsidR="00817715" w:rsidRPr="00B740A8" w:rsidRDefault="00817715" w:rsidP="00B740A8">
      <w:pPr>
        <w:pStyle w:val="Heading2"/>
        <w:spacing w:line="360" w:lineRule="auto"/>
        <w:rPr>
          <w:rStyle w:val="Emphasis"/>
          <w:rFonts w:ascii="Arial" w:hAnsi="Arial" w:cs="Arial"/>
          <w:color w:val="ED7D31" w:themeColor="accent2"/>
          <w:sz w:val="22"/>
          <w:szCs w:val="22"/>
          <w14:textFill>
            <w14:solidFill>
              <w14:schemeClr w14:val="accent2"/>
            </w14:solidFill>
          </w14:textFill>
        </w:rPr>
      </w:pPr>
    </w:p>
    <w:p w14:paraId="177B90DB" w14:textId="77777777" w:rsidR="00817715" w:rsidRPr="00B740A8" w:rsidRDefault="00817715" w:rsidP="00B740A8">
      <w:pPr>
        <w:pStyle w:val="Heading2"/>
        <w:spacing w:line="360" w:lineRule="auto"/>
        <w:rPr>
          <w:rStyle w:val="Emphasis"/>
          <w:rFonts w:ascii="Arial" w:hAnsi="Arial" w:cs="Arial"/>
          <w:color w:val="ED7D31" w:themeColor="accent2"/>
          <w:sz w:val="22"/>
          <w:szCs w:val="22"/>
          <w14:textFill>
            <w14:solidFill>
              <w14:schemeClr w14:val="accent2"/>
            </w14:solidFill>
          </w14:textFill>
        </w:rPr>
      </w:pPr>
    </w:p>
    <w:p w14:paraId="593E82AF" w14:textId="77777777" w:rsidR="00817715" w:rsidRPr="00B740A8" w:rsidRDefault="00817715" w:rsidP="00B740A8">
      <w:pPr>
        <w:pStyle w:val="Heading2"/>
        <w:spacing w:line="360" w:lineRule="auto"/>
        <w:rPr>
          <w:rStyle w:val="Emphasis"/>
          <w:rFonts w:ascii="Arial" w:hAnsi="Arial" w:cs="Arial"/>
          <w:color w:val="ED7D31" w:themeColor="accent2"/>
          <w:sz w:val="22"/>
          <w:szCs w:val="22"/>
          <w14:textFill>
            <w14:solidFill>
              <w14:schemeClr w14:val="accent2"/>
            </w14:solidFill>
          </w14:textFill>
        </w:rPr>
      </w:pPr>
    </w:p>
    <w:p w14:paraId="7F563D53" w14:textId="77777777" w:rsidR="00817715" w:rsidRPr="00B740A8" w:rsidRDefault="00817715" w:rsidP="00B740A8">
      <w:pPr>
        <w:pStyle w:val="Heading2"/>
        <w:spacing w:line="360" w:lineRule="auto"/>
        <w:rPr>
          <w:rStyle w:val="Emphasis"/>
          <w:rFonts w:ascii="Arial" w:hAnsi="Arial" w:cs="Arial"/>
          <w:color w:val="ED7D31" w:themeColor="accent2"/>
          <w:sz w:val="22"/>
          <w:szCs w:val="22"/>
          <w14:textFill>
            <w14:solidFill>
              <w14:schemeClr w14:val="accent2"/>
            </w14:solidFill>
          </w14:textFill>
        </w:rPr>
      </w:pPr>
    </w:p>
    <w:p w14:paraId="641B79C4" w14:textId="77777777" w:rsidR="00817715" w:rsidRPr="00B740A8" w:rsidRDefault="00817715" w:rsidP="00B740A8">
      <w:pPr>
        <w:pStyle w:val="Heading2"/>
        <w:spacing w:line="360" w:lineRule="auto"/>
        <w:rPr>
          <w:rStyle w:val="Emphasis"/>
          <w:rFonts w:ascii="Arial" w:hAnsi="Arial" w:cs="Arial"/>
          <w:color w:val="ED7D31" w:themeColor="accent2"/>
          <w:sz w:val="22"/>
          <w:szCs w:val="22"/>
          <w14:textFill>
            <w14:solidFill>
              <w14:schemeClr w14:val="accent2"/>
            </w14:solidFill>
          </w14:textFill>
        </w:rPr>
      </w:pPr>
    </w:p>
    <w:p w14:paraId="6BA49569" w14:textId="77777777" w:rsidR="00817715" w:rsidRPr="00B740A8" w:rsidRDefault="00817715" w:rsidP="00B740A8">
      <w:pPr>
        <w:pStyle w:val="Heading2"/>
        <w:spacing w:line="360" w:lineRule="auto"/>
        <w:rPr>
          <w:rStyle w:val="Emphasis"/>
          <w:rFonts w:ascii="Arial" w:hAnsi="Arial" w:cs="Arial"/>
          <w:color w:val="ED7D31" w:themeColor="accent2"/>
          <w:sz w:val="22"/>
          <w:szCs w:val="22"/>
          <w14:textFill>
            <w14:solidFill>
              <w14:schemeClr w14:val="accent2"/>
            </w14:solidFill>
          </w14:textFill>
        </w:rPr>
      </w:pPr>
    </w:p>
    <w:p w14:paraId="656B0204" w14:textId="77777777" w:rsidR="00817715" w:rsidRPr="00B740A8" w:rsidRDefault="00817715" w:rsidP="00B740A8">
      <w:pPr>
        <w:pStyle w:val="Heading2"/>
        <w:spacing w:line="360" w:lineRule="auto"/>
        <w:rPr>
          <w:rStyle w:val="Emphasis"/>
          <w:rFonts w:ascii="Arial" w:hAnsi="Arial" w:cs="Arial"/>
          <w:color w:val="ED7D31" w:themeColor="accent2"/>
          <w:sz w:val="22"/>
          <w:szCs w:val="22"/>
          <w14:textFill>
            <w14:solidFill>
              <w14:schemeClr w14:val="accent2"/>
            </w14:solidFill>
          </w14:textFill>
        </w:rPr>
      </w:pPr>
    </w:p>
    <w:p w14:paraId="1193597E" w14:textId="77777777" w:rsidR="00817715" w:rsidRPr="00B740A8" w:rsidRDefault="00817715" w:rsidP="00B740A8">
      <w:pPr>
        <w:pStyle w:val="Heading2"/>
        <w:spacing w:line="360" w:lineRule="auto"/>
        <w:rPr>
          <w:rStyle w:val="Emphasis"/>
          <w:rFonts w:ascii="Arial" w:hAnsi="Arial" w:cs="Arial"/>
          <w:color w:val="ED7D31" w:themeColor="accent2"/>
          <w:sz w:val="22"/>
          <w:szCs w:val="22"/>
          <w14:textFill>
            <w14:solidFill>
              <w14:schemeClr w14:val="accent2"/>
            </w14:solidFill>
          </w14:textFill>
        </w:rPr>
      </w:pPr>
    </w:p>
    <w:p w14:paraId="24832EDC" w14:textId="77777777" w:rsidR="00817715" w:rsidRPr="00B740A8" w:rsidRDefault="00817715" w:rsidP="00B740A8">
      <w:pPr>
        <w:pStyle w:val="Heading2"/>
        <w:spacing w:line="360" w:lineRule="auto"/>
        <w:rPr>
          <w:rStyle w:val="Emphasis"/>
          <w:rFonts w:ascii="Arial" w:hAnsi="Arial" w:cs="Arial"/>
          <w:color w:val="ED7D31" w:themeColor="accent2"/>
          <w:sz w:val="22"/>
          <w:szCs w:val="22"/>
          <w14:textFill>
            <w14:solidFill>
              <w14:schemeClr w14:val="accent2"/>
            </w14:solidFill>
          </w14:textFill>
        </w:rPr>
      </w:pPr>
    </w:p>
    <w:p w14:paraId="1BEFCADA" w14:textId="040B4444" w:rsidR="00817715" w:rsidRPr="00B740A8" w:rsidRDefault="00817715" w:rsidP="00B740A8">
      <w:pPr>
        <w:pStyle w:val="Heading2"/>
        <w:spacing w:line="360" w:lineRule="auto"/>
        <w:rPr>
          <w:rStyle w:val="Emphasis"/>
          <w:rFonts w:ascii="Arial" w:hAnsi="Arial" w:cs="Arial"/>
          <w:color w:val="ED7D31" w:themeColor="accent2"/>
          <w:sz w:val="22"/>
          <w:szCs w:val="22"/>
          <w14:textFill>
            <w14:solidFill>
              <w14:schemeClr w14:val="accent2"/>
            </w14:solidFill>
          </w14:textFill>
        </w:rPr>
      </w:pPr>
    </w:p>
    <w:p w14:paraId="3F468C7E" w14:textId="10888290" w:rsidR="00711D5E" w:rsidRPr="00B740A8" w:rsidRDefault="00711D5E" w:rsidP="00B740A8">
      <w:pPr>
        <w:spacing w:line="360" w:lineRule="auto"/>
        <w:rPr>
          <w:rFonts w:ascii="Arial" w:hAnsi="Arial" w:cs="Arial"/>
          <w:sz w:val="22"/>
          <w:szCs w:val="22"/>
        </w:rPr>
      </w:pPr>
    </w:p>
    <w:p w14:paraId="74E9E9F7" w14:textId="4CC1A629" w:rsidR="002B5F7E" w:rsidRPr="00B740A8" w:rsidRDefault="002B5F7E" w:rsidP="00B740A8">
      <w:pPr>
        <w:spacing w:line="360" w:lineRule="auto"/>
        <w:rPr>
          <w:rFonts w:ascii="Arial" w:hAnsi="Arial" w:cs="Arial"/>
          <w:sz w:val="22"/>
          <w:szCs w:val="22"/>
        </w:rPr>
      </w:pPr>
    </w:p>
    <w:p w14:paraId="3C104F6E" w14:textId="77777777" w:rsidR="002B5F7E" w:rsidRPr="00B740A8" w:rsidRDefault="002B5F7E" w:rsidP="00B740A8">
      <w:pPr>
        <w:spacing w:line="360" w:lineRule="auto"/>
        <w:rPr>
          <w:rFonts w:ascii="Arial" w:hAnsi="Arial" w:cs="Arial"/>
          <w:sz w:val="22"/>
          <w:szCs w:val="22"/>
        </w:rPr>
      </w:pPr>
    </w:p>
    <w:p w14:paraId="12EDD0B1" w14:textId="486BDA30" w:rsidR="00711D5E" w:rsidRPr="00B740A8" w:rsidRDefault="00711D5E" w:rsidP="00B740A8">
      <w:pPr>
        <w:spacing w:line="360" w:lineRule="auto"/>
        <w:rPr>
          <w:rFonts w:ascii="Arial" w:hAnsi="Arial" w:cs="Arial"/>
          <w:sz w:val="22"/>
          <w:szCs w:val="22"/>
        </w:rPr>
      </w:pPr>
    </w:p>
    <w:p w14:paraId="210821CF" w14:textId="517086AE" w:rsidR="00817715" w:rsidRPr="00B740A8" w:rsidRDefault="00817715" w:rsidP="00B740A8">
      <w:pPr>
        <w:pStyle w:val="Heading2"/>
        <w:spacing w:line="360" w:lineRule="auto"/>
        <w:rPr>
          <w:rStyle w:val="Emphasis"/>
          <w:rFonts w:ascii="Arial" w:hAnsi="Arial" w:cs="Arial"/>
          <w:color w:val="ED7D31" w:themeColor="accent2"/>
          <w:sz w:val="22"/>
          <w:szCs w:val="22"/>
          <w14:textFill>
            <w14:solidFill>
              <w14:schemeClr w14:val="accent2"/>
            </w14:solidFill>
          </w14:textFill>
        </w:rPr>
      </w:pPr>
    </w:p>
    <w:p w14:paraId="64EBB0DA" w14:textId="40EC8DC3" w:rsidR="000A2919" w:rsidRPr="00B740A8" w:rsidRDefault="000A2919" w:rsidP="00B740A8">
      <w:pPr>
        <w:spacing w:line="360" w:lineRule="auto"/>
        <w:rPr>
          <w:rFonts w:ascii="Arial" w:hAnsi="Arial" w:cs="Arial"/>
          <w:sz w:val="22"/>
          <w:szCs w:val="22"/>
        </w:rPr>
      </w:pPr>
    </w:p>
    <w:p w14:paraId="4E074143" w14:textId="4D6C19D0" w:rsidR="000A2919" w:rsidRPr="00B740A8" w:rsidRDefault="000A2919" w:rsidP="00B740A8">
      <w:pPr>
        <w:spacing w:line="360" w:lineRule="auto"/>
        <w:rPr>
          <w:rFonts w:ascii="Arial" w:hAnsi="Arial" w:cs="Arial"/>
          <w:sz w:val="22"/>
          <w:szCs w:val="22"/>
        </w:rPr>
      </w:pPr>
    </w:p>
    <w:p w14:paraId="47272989" w14:textId="77AD8091" w:rsidR="000A2919" w:rsidRPr="00B740A8" w:rsidRDefault="000A2919" w:rsidP="00B740A8">
      <w:pPr>
        <w:spacing w:line="360" w:lineRule="auto"/>
        <w:rPr>
          <w:rFonts w:ascii="Arial" w:hAnsi="Arial" w:cs="Arial"/>
          <w:sz w:val="22"/>
          <w:szCs w:val="22"/>
        </w:rPr>
      </w:pPr>
    </w:p>
    <w:p w14:paraId="562A3E53" w14:textId="1C6FFD37" w:rsidR="000A2919" w:rsidRPr="00B740A8" w:rsidRDefault="000A2919" w:rsidP="00B740A8">
      <w:pPr>
        <w:spacing w:line="360" w:lineRule="auto"/>
        <w:rPr>
          <w:rFonts w:ascii="Arial" w:hAnsi="Arial" w:cs="Arial"/>
          <w:sz w:val="22"/>
          <w:szCs w:val="22"/>
        </w:rPr>
      </w:pPr>
    </w:p>
    <w:p w14:paraId="0F51EA92" w14:textId="77777777" w:rsidR="000A2919" w:rsidRPr="00B740A8" w:rsidRDefault="000A2919" w:rsidP="00B740A8">
      <w:pPr>
        <w:spacing w:line="360" w:lineRule="auto"/>
        <w:rPr>
          <w:rFonts w:ascii="Arial" w:hAnsi="Arial" w:cs="Arial"/>
          <w:sz w:val="22"/>
          <w:szCs w:val="22"/>
        </w:rPr>
      </w:pPr>
    </w:p>
    <w:p w14:paraId="5D540356" w14:textId="737BDCA9" w:rsidR="00817715" w:rsidRPr="00B740A8" w:rsidRDefault="005464EB" w:rsidP="00B740A8">
      <w:pPr>
        <w:pStyle w:val="Heading3"/>
        <w:spacing w:line="360" w:lineRule="auto"/>
        <w:rPr>
          <w:rStyle w:val="Emphasis"/>
          <w:rFonts w:ascii="Arial" w:hAnsi="Arial" w:cs="Arial"/>
          <w:b/>
          <w:bCs/>
          <w:sz w:val="22"/>
          <w:bdr w:val="none" w:sz="0" w:space="0" w:color="auto"/>
          <w:shd w:val="clear" w:color="auto" w:fill="auto"/>
        </w:rPr>
      </w:pPr>
      <w:bookmarkStart w:id="2" w:name="_Toc95210936"/>
      <w:r w:rsidRPr="00B740A8">
        <w:rPr>
          <w:rStyle w:val="Emphasis"/>
          <w:rFonts w:ascii="Arial" w:hAnsi="Arial" w:cs="Arial"/>
          <w:b/>
          <w:bCs/>
          <w:sz w:val="22"/>
          <w:bdr w:val="none" w:sz="0" w:space="0" w:color="auto"/>
          <w:shd w:val="clear" w:color="auto" w:fill="auto"/>
        </w:rPr>
        <w:lastRenderedPageBreak/>
        <w:t>INTRODUCTION</w:t>
      </w:r>
      <w:bookmarkEnd w:id="2"/>
    </w:p>
    <w:p w14:paraId="6A44E219" w14:textId="77777777" w:rsidR="005464EB" w:rsidRPr="00B740A8" w:rsidRDefault="005464EB" w:rsidP="00B740A8">
      <w:pPr>
        <w:autoSpaceDE w:val="0"/>
        <w:autoSpaceDN w:val="0"/>
        <w:adjustRightInd w:val="0"/>
        <w:spacing w:line="360" w:lineRule="auto"/>
        <w:jc w:val="both"/>
        <w:rPr>
          <w:rFonts w:ascii="Arial" w:hAnsi="Arial" w:cs="Arial"/>
          <w:color w:val="000000"/>
          <w:sz w:val="22"/>
          <w:szCs w:val="22"/>
          <w:lang w:val="en-US"/>
        </w:rPr>
      </w:pPr>
    </w:p>
    <w:p w14:paraId="6FA2BC5C" w14:textId="668559A5" w:rsidR="005464EB" w:rsidRPr="00B740A8" w:rsidRDefault="005464EB" w:rsidP="00B740A8">
      <w:pPr>
        <w:autoSpaceDE w:val="0"/>
        <w:autoSpaceDN w:val="0"/>
        <w:adjustRightInd w:val="0"/>
        <w:spacing w:line="360" w:lineRule="auto"/>
        <w:jc w:val="both"/>
        <w:rPr>
          <w:rFonts w:ascii="Arial" w:hAnsi="Arial" w:cs="Arial"/>
          <w:color w:val="000000"/>
          <w:sz w:val="22"/>
          <w:szCs w:val="22"/>
          <w:lang w:val="en-US"/>
        </w:rPr>
      </w:pPr>
      <w:r w:rsidRPr="00B740A8">
        <w:rPr>
          <w:rFonts w:ascii="Arial" w:hAnsi="Arial" w:cs="Arial"/>
          <w:color w:val="000000"/>
          <w:sz w:val="22"/>
          <w:szCs w:val="22"/>
          <w:lang w:val="en-US"/>
        </w:rPr>
        <w:t xml:space="preserve">Security has been one of the most highlighted topics in every part and mainly when it comes to network it is considered as the vital aspect to secure data from any kind of damage, theft and sabotage. As the world now has been fully involved in digitalized world for every aspect which means every work is done through working over the internet. Maintaining the network security has been very challenging. As many users are getting involved into technology, equally the cyberpunks seek chances to get into the system in order to exploit and gain access to the devices to acquire sensitive data.  </w:t>
      </w:r>
    </w:p>
    <w:p w14:paraId="5121091C" w14:textId="77777777" w:rsidR="005464EB" w:rsidRPr="00B740A8" w:rsidRDefault="005464EB" w:rsidP="00B740A8">
      <w:pPr>
        <w:autoSpaceDE w:val="0"/>
        <w:autoSpaceDN w:val="0"/>
        <w:adjustRightInd w:val="0"/>
        <w:spacing w:line="360" w:lineRule="auto"/>
        <w:jc w:val="both"/>
        <w:rPr>
          <w:rFonts w:ascii="Arial" w:hAnsi="Arial" w:cs="Arial"/>
          <w:color w:val="000000"/>
          <w:sz w:val="22"/>
          <w:szCs w:val="22"/>
          <w:lang w:val="en-US"/>
        </w:rPr>
      </w:pPr>
    </w:p>
    <w:p w14:paraId="7B676264" w14:textId="6C018ECA" w:rsidR="005464EB" w:rsidRPr="00B740A8" w:rsidRDefault="005464EB" w:rsidP="00B740A8">
      <w:pPr>
        <w:autoSpaceDE w:val="0"/>
        <w:autoSpaceDN w:val="0"/>
        <w:adjustRightInd w:val="0"/>
        <w:spacing w:line="360" w:lineRule="auto"/>
        <w:jc w:val="both"/>
        <w:rPr>
          <w:rFonts w:ascii="Arial" w:hAnsi="Arial" w:cs="Arial"/>
          <w:color w:val="000000"/>
          <w:sz w:val="22"/>
          <w:szCs w:val="22"/>
          <w:lang w:val="en-US"/>
        </w:rPr>
      </w:pPr>
      <w:r w:rsidRPr="00B740A8">
        <w:rPr>
          <w:rFonts w:ascii="Arial" w:hAnsi="Arial" w:cs="Arial"/>
          <w:color w:val="000000"/>
          <w:sz w:val="22"/>
          <w:szCs w:val="22"/>
          <w:lang w:val="en-US"/>
        </w:rPr>
        <w:t xml:space="preserve">Despite having multiple high level security devices, network breaches are addressed around the globe. However, securing data is a crucial part in computer network. The knowledge and infrastructure to secure the network are limited as technology is escalating on daily basis. It is very important to protect the network equipment’s as routers, switches and servers. Layer 3 devices are basically the foundation of the network as it provides a gateway to the attackers to gain sensitive data about the internal as well as external network and servers. It has been commonly addressed to be attacked despite having security features as packet filtering. Therefore, network protocols as ICMP, IP, RIP, EIGRP, OSPF, HSRP are involved and tested to demonstrate the security flaws in real time.  </w:t>
      </w:r>
    </w:p>
    <w:p w14:paraId="483693C2" w14:textId="77777777" w:rsidR="005464EB" w:rsidRPr="00B740A8" w:rsidRDefault="005464EB" w:rsidP="00B740A8">
      <w:pPr>
        <w:autoSpaceDE w:val="0"/>
        <w:autoSpaceDN w:val="0"/>
        <w:adjustRightInd w:val="0"/>
        <w:spacing w:line="360" w:lineRule="auto"/>
        <w:jc w:val="both"/>
        <w:rPr>
          <w:rFonts w:ascii="Arial" w:hAnsi="Arial" w:cs="Arial"/>
          <w:color w:val="000000"/>
          <w:sz w:val="22"/>
          <w:szCs w:val="22"/>
          <w:lang w:val="en-US"/>
        </w:rPr>
      </w:pPr>
    </w:p>
    <w:p w14:paraId="70CF5603" w14:textId="699AA780" w:rsidR="005464EB" w:rsidRPr="00B740A8" w:rsidRDefault="005464EB" w:rsidP="00B740A8">
      <w:pPr>
        <w:autoSpaceDE w:val="0"/>
        <w:autoSpaceDN w:val="0"/>
        <w:adjustRightInd w:val="0"/>
        <w:spacing w:line="360" w:lineRule="auto"/>
        <w:rPr>
          <w:rFonts w:ascii="Arial" w:hAnsi="Arial" w:cs="Arial"/>
          <w:color w:val="000000"/>
          <w:sz w:val="22"/>
          <w:szCs w:val="22"/>
          <w:lang w:val="en-US"/>
        </w:rPr>
      </w:pPr>
    </w:p>
    <w:p w14:paraId="6D18C552" w14:textId="6A56C33D" w:rsidR="00817715" w:rsidRPr="00B740A8" w:rsidRDefault="00817715" w:rsidP="00B740A8">
      <w:pPr>
        <w:autoSpaceDE w:val="0"/>
        <w:autoSpaceDN w:val="0"/>
        <w:adjustRightInd w:val="0"/>
        <w:spacing w:line="360" w:lineRule="auto"/>
        <w:rPr>
          <w:rFonts w:ascii="Arial" w:hAnsi="Arial" w:cs="Arial"/>
          <w:color w:val="000000"/>
          <w:sz w:val="22"/>
          <w:szCs w:val="22"/>
          <w:lang w:val="en-US"/>
        </w:rPr>
      </w:pPr>
    </w:p>
    <w:p w14:paraId="1D8CDD18" w14:textId="400AA4B4" w:rsidR="00817715" w:rsidRPr="00B740A8" w:rsidRDefault="00817715" w:rsidP="00B740A8">
      <w:pPr>
        <w:autoSpaceDE w:val="0"/>
        <w:autoSpaceDN w:val="0"/>
        <w:adjustRightInd w:val="0"/>
        <w:spacing w:line="360" w:lineRule="auto"/>
        <w:rPr>
          <w:rFonts w:ascii="Arial" w:hAnsi="Arial" w:cs="Arial"/>
          <w:color w:val="000000"/>
          <w:sz w:val="22"/>
          <w:szCs w:val="22"/>
          <w:lang w:val="en-US"/>
        </w:rPr>
      </w:pPr>
    </w:p>
    <w:p w14:paraId="735D7610" w14:textId="63873A7F" w:rsidR="00817715" w:rsidRPr="00B740A8" w:rsidRDefault="00817715" w:rsidP="00B740A8">
      <w:pPr>
        <w:autoSpaceDE w:val="0"/>
        <w:autoSpaceDN w:val="0"/>
        <w:adjustRightInd w:val="0"/>
        <w:spacing w:line="360" w:lineRule="auto"/>
        <w:rPr>
          <w:rFonts w:ascii="Arial" w:hAnsi="Arial" w:cs="Arial"/>
          <w:color w:val="000000"/>
          <w:sz w:val="22"/>
          <w:szCs w:val="22"/>
          <w:lang w:val="en-US"/>
        </w:rPr>
      </w:pPr>
    </w:p>
    <w:p w14:paraId="55DC0F8C" w14:textId="39173962" w:rsidR="00817715" w:rsidRPr="00B740A8" w:rsidRDefault="00817715" w:rsidP="00B740A8">
      <w:pPr>
        <w:autoSpaceDE w:val="0"/>
        <w:autoSpaceDN w:val="0"/>
        <w:adjustRightInd w:val="0"/>
        <w:spacing w:line="360" w:lineRule="auto"/>
        <w:rPr>
          <w:rFonts w:ascii="Arial" w:hAnsi="Arial" w:cs="Arial"/>
          <w:color w:val="000000"/>
          <w:sz w:val="22"/>
          <w:szCs w:val="22"/>
          <w:lang w:val="en-US"/>
        </w:rPr>
      </w:pPr>
    </w:p>
    <w:p w14:paraId="1164E5EE" w14:textId="7BAD0BC4" w:rsidR="00817715" w:rsidRPr="00B740A8" w:rsidRDefault="00817715" w:rsidP="00B740A8">
      <w:pPr>
        <w:autoSpaceDE w:val="0"/>
        <w:autoSpaceDN w:val="0"/>
        <w:adjustRightInd w:val="0"/>
        <w:spacing w:line="360" w:lineRule="auto"/>
        <w:rPr>
          <w:rFonts w:ascii="Arial" w:hAnsi="Arial" w:cs="Arial"/>
          <w:color w:val="000000"/>
          <w:sz w:val="22"/>
          <w:szCs w:val="22"/>
          <w:lang w:val="en-US"/>
        </w:rPr>
      </w:pPr>
    </w:p>
    <w:p w14:paraId="2B888B76" w14:textId="59DA451B" w:rsidR="00817715" w:rsidRPr="00B740A8" w:rsidRDefault="00817715" w:rsidP="00B740A8">
      <w:pPr>
        <w:autoSpaceDE w:val="0"/>
        <w:autoSpaceDN w:val="0"/>
        <w:adjustRightInd w:val="0"/>
        <w:spacing w:line="360" w:lineRule="auto"/>
        <w:rPr>
          <w:rFonts w:ascii="Arial" w:hAnsi="Arial" w:cs="Arial"/>
          <w:color w:val="000000"/>
          <w:sz w:val="22"/>
          <w:szCs w:val="22"/>
          <w:lang w:val="en-US"/>
        </w:rPr>
      </w:pPr>
    </w:p>
    <w:p w14:paraId="477C85B7" w14:textId="2599F6B9" w:rsidR="00817715" w:rsidRPr="00B740A8" w:rsidRDefault="0035159D" w:rsidP="00B740A8">
      <w:pPr>
        <w:autoSpaceDE w:val="0"/>
        <w:autoSpaceDN w:val="0"/>
        <w:adjustRightInd w:val="0"/>
        <w:spacing w:line="360" w:lineRule="auto"/>
        <w:rPr>
          <w:rFonts w:ascii="Arial" w:hAnsi="Arial" w:cs="Arial"/>
          <w:color w:val="000000"/>
          <w:sz w:val="22"/>
          <w:szCs w:val="22"/>
          <w:lang w:val="en-US"/>
        </w:rPr>
      </w:pPr>
      <w:r w:rsidRPr="00B740A8">
        <w:rPr>
          <w:rFonts w:ascii="Arial" w:hAnsi="Arial" w:cs="Arial"/>
          <w:noProof/>
          <w:color w:val="000000"/>
          <w:sz w:val="22"/>
          <w:szCs w:val="22"/>
          <w:lang w:val="en-GB" w:eastAsia="en-GB"/>
        </w:rPr>
        <w:lastRenderedPageBreak/>
        <w:drawing>
          <wp:anchor distT="0" distB="0" distL="114300" distR="114300" simplePos="0" relativeHeight="251661312" behindDoc="0" locked="0" layoutInCell="1" allowOverlap="1" wp14:anchorId="4DAEEA7D" wp14:editId="3D6DCCEE">
            <wp:simplePos x="0" y="0"/>
            <wp:positionH relativeFrom="column">
              <wp:posOffset>53440</wp:posOffset>
            </wp:positionH>
            <wp:positionV relativeFrom="paragraph">
              <wp:posOffset>-367030</wp:posOffset>
            </wp:positionV>
            <wp:extent cx="5841365" cy="1419225"/>
            <wp:effectExtent l="0" t="0" r="635"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841365" cy="1419225"/>
                    </a:xfrm>
                    <a:prstGeom prst="rect">
                      <a:avLst/>
                    </a:prstGeom>
                  </pic:spPr>
                </pic:pic>
              </a:graphicData>
            </a:graphic>
            <wp14:sizeRelH relativeFrom="page">
              <wp14:pctWidth>0</wp14:pctWidth>
            </wp14:sizeRelH>
            <wp14:sizeRelV relativeFrom="page">
              <wp14:pctHeight>0</wp14:pctHeight>
            </wp14:sizeRelV>
          </wp:anchor>
        </w:drawing>
      </w:r>
    </w:p>
    <w:p w14:paraId="3ADDAFF0" w14:textId="30936D7B" w:rsidR="00817715" w:rsidRPr="00B740A8" w:rsidRDefault="0035159D" w:rsidP="00B740A8">
      <w:pPr>
        <w:autoSpaceDE w:val="0"/>
        <w:autoSpaceDN w:val="0"/>
        <w:adjustRightInd w:val="0"/>
        <w:spacing w:line="360" w:lineRule="auto"/>
        <w:rPr>
          <w:rFonts w:ascii="Arial" w:hAnsi="Arial" w:cs="Arial"/>
          <w:color w:val="000000"/>
          <w:sz w:val="22"/>
          <w:szCs w:val="22"/>
          <w:lang w:val="en-US"/>
        </w:rPr>
      </w:pPr>
      <w:r w:rsidRPr="00B740A8">
        <w:rPr>
          <w:rFonts w:ascii="Arial" w:hAnsi="Arial" w:cs="Arial"/>
          <w:noProof/>
          <w:color w:val="000000"/>
          <w:sz w:val="22"/>
          <w:szCs w:val="22"/>
          <w:lang w:val="en-GB" w:eastAsia="en-GB"/>
        </w:rPr>
        <w:drawing>
          <wp:anchor distT="0" distB="0" distL="114300" distR="114300" simplePos="0" relativeHeight="251660288" behindDoc="0" locked="0" layoutInCell="1" allowOverlap="1" wp14:anchorId="36A61350" wp14:editId="2B8E4186">
            <wp:simplePos x="0" y="0"/>
            <wp:positionH relativeFrom="column">
              <wp:posOffset>65405</wp:posOffset>
            </wp:positionH>
            <wp:positionV relativeFrom="paragraph">
              <wp:posOffset>367665</wp:posOffset>
            </wp:positionV>
            <wp:extent cx="5840937" cy="6912428"/>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840937" cy="6912428"/>
                    </a:xfrm>
                    <a:prstGeom prst="rect">
                      <a:avLst/>
                    </a:prstGeom>
                  </pic:spPr>
                </pic:pic>
              </a:graphicData>
            </a:graphic>
            <wp14:sizeRelH relativeFrom="page">
              <wp14:pctWidth>0</wp14:pctWidth>
            </wp14:sizeRelH>
            <wp14:sizeRelV relativeFrom="page">
              <wp14:pctHeight>0</wp14:pctHeight>
            </wp14:sizeRelV>
          </wp:anchor>
        </w:drawing>
      </w:r>
    </w:p>
    <w:p w14:paraId="2EEE8842" w14:textId="6D76BB81" w:rsidR="00817715" w:rsidRPr="00B740A8" w:rsidRDefault="00817715" w:rsidP="00B740A8">
      <w:pPr>
        <w:autoSpaceDE w:val="0"/>
        <w:autoSpaceDN w:val="0"/>
        <w:adjustRightInd w:val="0"/>
        <w:spacing w:line="360" w:lineRule="auto"/>
        <w:rPr>
          <w:rFonts w:ascii="Arial" w:hAnsi="Arial" w:cs="Arial"/>
          <w:color w:val="000000"/>
          <w:sz w:val="22"/>
          <w:szCs w:val="22"/>
          <w:lang w:val="en-US"/>
        </w:rPr>
      </w:pPr>
    </w:p>
    <w:p w14:paraId="3C8CC75A" w14:textId="68EB93D6" w:rsidR="00817715" w:rsidRPr="00B740A8" w:rsidRDefault="00817715" w:rsidP="00B740A8">
      <w:pPr>
        <w:autoSpaceDE w:val="0"/>
        <w:autoSpaceDN w:val="0"/>
        <w:adjustRightInd w:val="0"/>
        <w:spacing w:line="360" w:lineRule="auto"/>
        <w:rPr>
          <w:rFonts w:ascii="Arial" w:hAnsi="Arial" w:cs="Arial"/>
          <w:color w:val="000000"/>
          <w:sz w:val="22"/>
          <w:szCs w:val="22"/>
          <w:lang w:val="en-US"/>
        </w:rPr>
      </w:pPr>
    </w:p>
    <w:p w14:paraId="4C68D348" w14:textId="12E8769E" w:rsidR="00817715" w:rsidRPr="00B740A8" w:rsidRDefault="00817715" w:rsidP="00B740A8">
      <w:pPr>
        <w:autoSpaceDE w:val="0"/>
        <w:autoSpaceDN w:val="0"/>
        <w:adjustRightInd w:val="0"/>
        <w:spacing w:line="360" w:lineRule="auto"/>
        <w:rPr>
          <w:rFonts w:ascii="Arial" w:hAnsi="Arial" w:cs="Arial"/>
          <w:color w:val="000000"/>
          <w:sz w:val="22"/>
          <w:szCs w:val="22"/>
          <w:lang w:val="en-US"/>
        </w:rPr>
      </w:pPr>
    </w:p>
    <w:p w14:paraId="43BF6DEE" w14:textId="21E91D4D" w:rsidR="00817715" w:rsidRPr="00B740A8" w:rsidRDefault="00817715" w:rsidP="00B740A8">
      <w:pPr>
        <w:autoSpaceDE w:val="0"/>
        <w:autoSpaceDN w:val="0"/>
        <w:adjustRightInd w:val="0"/>
        <w:spacing w:line="360" w:lineRule="auto"/>
        <w:rPr>
          <w:rFonts w:ascii="Arial" w:hAnsi="Arial" w:cs="Arial"/>
          <w:color w:val="000000"/>
          <w:sz w:val="22"/>
          <w:szCs w:val="22"/>
          <w:lang w:val="en-US"/>
        </w:rPr>
      </w:pPr>
    </w:p>
    <w:p w14:paraId="0715E4A6" w14:textId="6DF16754" w:rsidR="00817715" w:rsidRPr="00B740A8" w:rsidRDefault="00817715" w:rsidP="00B740A8">
      <w:pPr>
        <w:autoSpaceDE w:val="0"/>
        <w:autoSpaceDN w:val="0"/>
        <w:adjustRightInd w:val="0"/>
        <w:spacing w:line="360" w:lineRule="auto"/>
        <w:rPr>
          <w:rFonts w:ascii="Arial" w:hAnsi="Arial" w:cs="Arial"/>
          <w:color w:val="000000"/>
          <w:sz w:val="22"/>
          <w:szCs w:val="22"/>
          <w:lang w:val="en-US"/>
        </w:rPr>
      </w:pPr>
    </w:p>
    <w:p w14:paraId="6115F61A" w14:textId="228F3590" w:rsidR="00817715" w:rsidRPr="00B740A8" w:rsidRDefault="00817715" w:rsidP="00B740A8">
      <w:pPr>
        <w:autoSpaceDE w:val="0"/>
        <w:autoSpaceDN w:val="0"/>
        <w:adjustRightInd w:val="0"/>
        <w:spacing w:line="360" w:lineRule="auto"/>
        <w:rPr>
          <w:rFonts w:ascii="Arial" w:hAnsi="Arial" w:cs="Arial"/>
          <w:color w:val="000000"/>
          <w:sz w:val="22"/>
          <w:szCs w:val="22"/>
          <w:lang w:val="en-US"/>
        </w:rPr>
      </w:pPr>
    </w:p>
    <w:p w14:paraId="6B06A14A" w14:textId="786674C3" w:rsidR="00817715" w:rsidRPr="00B740A8" w:rsidRDefault="00817715" w:rsidP="00B740A8">
      <w:pPr>
        <w:autoSpaceDE w:val="0"/>
        <w:autoSpaceDN w:val="0"/>
        <w:adjustRightInd w:val="0"/>
        <w:spacing w:line="360" w:lineRule="auto"/>
        <w:rPr>
          <w:rFonts w:ascii="Arial" w:hAnsi="Arial" w:cs="Arial"/>
          <w:color w:val="000000"/>
          <w:sz w:val="22"/>
          <w:szCs w:val="22"/>
          <w:lang w:val="en-US"/>
        </w:rPr>
      </w:pPr>
    </w:p>
    <w:p w14:paraId="0D9A57CD" w14:textId="752709CB" w:rsidR="00817715" w:rsidRPr="00B740A8" w:rsidRDefault="00817715" w:rsidP="00B740A8">
      <w:pPr>
        <w:autoSpaceDE w:val="0"/>
        <w:autoSpaceDN w:val="0"/>
        <w:adjustRightInd w:val="0"/>
        <w:spacing w:line="360" w:lineRule="auto"/>
        <w:rPr>
          <w:rFonts w:ascii="Arial" w:hAnsi="Arial" w:cs="Arial"/>
          <w:color w:val="000000"/>
          <w:sz w:val="22"/>
          <w:szCs w:val="22"/>
          <w:lang w:val="en-US"/>
        </w:rPr>
      </w:pPr>
    </w:p>
    <w:p w14:paraId="75AFA508" w14:textId="6E5B2082" w:rsidR="00817715" w:rsidRPr="00B740A8" w:rsidRDefault="00817715" w:rsidP="00B740A8">
      <w:pPr>
        <w:autoSpaceDE w:val="0"/>
        <w:autoSpaceDN w:val="0"/>
        <w:adjustRightInd w:val="0"/>
        <w:spacing w:line="360" w:lineRule="auto"/>
        <w:rPr>
          <w:rFonts w:ascii="Arial" w:hAnsi="Arial" w:cs="Arial"/>
          <w:color w:val="000000"/>
          <w:sz w:val="22"/>
          <w:szCs w:val="22"/>
          <w:lang w:val="en-US"/>
        </w:rPr>
      </w:pPr>
    </w:p>
    <w:p w14:paraId="38FB1E21" w14:textId="1FF41D73" w:rsidR="00817715" w:rsidRPr="00B740A8" w:rsidRDefault="00817715" w:rsidP="00B740A8">
      <w:pPr>
        <w:autoSpaceDE w:val="0"/>
        <w:autoSpaceDN w:val="0"/>
        <w:adjustRightInd w:val="0"/>
        <w:spacing w:line="360" w:lineRule="auto"/>
        <w:rPr>
          <w:rFonts w:ascii="Arial" w:hAnsi="Arial" w:cs="Arial"/>
          <w:color w:val="000000"/>
          <w:sz w:val="22"/>
          <w:szCs w:val="22"/>
          <w:lang w:val="en-US"/>
        </w:rPr>
      </w:pPr>
    </w:p>
    <w:p w14:paraId="1539102E" w14:textId="731A7F72" w:rsidR="00817715" w:rsidRPr="00B740A8" w:rsidRDefault="0035159D" w:rsidP="00B740A8">
      <w:pPr>
        <w:autoSpaceDE w:val="0"/>
        <w:autoSpaceDN w:val="0"/>
        <w:adjustRightInd w:val="0"/>
        <w:spacing w:line="360" w:lineRule="auto"/>
        <w:rPr>
          <w:rFonts w:ascii="Arial" w:hAnsi="Arial" w:cs="Arial"/>
          <w:color w:val="000000"/>
          <w:sz w:val="22"/>
          <w:szCs w:val="22"/>
          <w:lang w:val="en-US"/>
        </w:rPr>
      </w:pPr>
      <w:r w:rsidRPr="00B740A8">
        <w:rPr>
          <w:rFonts w:ascii="Arial" w:hAnsi="Arial" w:cs="Arial"/>
          <w:noProof/>
          <w:color w:val="000000"/>
          <w:sz w:val="22"/>
          <w:szCs w:val="22"/>
          <w:lang w:val="en-GB" w:eastAsia="en-GB"/>
        </w:rPr>
        <w:drawing>
          <wp:anchor distT="0" distB="0" distL="114300" distR="114300" simplePos="0" relativeHeight="251662336" behindDoc="0" locked="0" layoutInCell="1" allowOverlap="1" wp14:anchorId="10B668A0" wp14:editId="05BF0640">
            <wp:simplePos x="0" y="0"/>
            <wp:positionH relativeFrom="column">
              <wp:posOffset>368935</wp:posOffset>
            </wp:positionH>
            <wp:positionV relativeFrom="paragraph">
              <wp:posOffset>224723</wp:posOffset>
            </wp:positionV>
            <wp:extent cx="957673" cy="632012"/>
            <wp:effectExtent l="0" t="0" r="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57673" cy="632012"/>
                    </a:xfrm>
                    <a:prstGeom prst="rect">
                      <a:avLst/>
                    </a:prstGeom>
                  </pic:spPr>
                </pic:pic>
              </a:graphicData>
            </a:graphic>
            <wp14:sizeRelH relativeFrom="page">
              <wp14:pctWidth>0</wp14:pctWidth>
            </wp14:sizeRelH>
            <wp14:sizeRelV relativeFrom="page">
              <wp14:pctHeight>0</wp14:pctHeight>
            </wp14:sizeRelV>
          </wp:anchor>
        </w:drawing>
      </w:r>
    </w:p>
    <w:p w14:paraId="3679D240" w14:textId="42CB5CC6" w:rsidR="00817715" w:rsidRPr="00B740A8" w:rsidRDefault="00817715" w:rsidP="00B740A8">
      <w:pPr>
        <w:autoSpaceDE w:val="0"/>
        <w:autoSpaceDN w:val="0"/>
        <w:adjustRightInd w:val="0"/>
        <w:spacing w:line="360" w:lineRule="auto"/>
        <w:rPr>
          <w:rFonts w:ascii="Arial" w:hAnsi="Arial" w:cs="Arial"/>
          <w:color w:val="000000"/>
          <w:sz w:val="22"/>
          <w:szCs w:val="22"/>
          <w:lang w:val="en-US"/>
        </w:rPr>
      </w:pPr>
    </w:p>
    <w:p w14:paraId="2E8B84B4" w14:textId="1C13A5CB" w:rsidR="00817715" w:rsidRPr="00B740A8" w:rsidRDefault="00817715" w:rsidP="00B740A8">
      <w:pPr>
        <w:autoSpaceDE w:val="0"/>
        <w:autoSpaceDN w:val="0"/>
        <w:adjustRightInd w:val="0"/>
        <w:spacing w:line="360" w:lineRule="auto"/>
        <w:rPr>
          <w:rFonts w:ascii="Arial" w:hAnsi="Arial" w:cs="Arial"/>
          <w:color w:val="000000"/>
          <w:sz w:val="22"/>
          <w:szCs w:val="22"/>
          <w:lang w:val="en-US"/>
        </w:rPr>
      </w:pPr>
    </w:p>
    <w:p w14:paraId="6914BD28" w14:textId="2B22DA14" w:rsidR="00817715" w:rsidRPr="00B740A8" w:rsidRDefault="00817715" w:rsidP="00B740A8">
      <w:pPr>
        <w:autoSpaceDE w:val="0"/>
        <w:autoSpaceDN w:val="0"/>
        <w:adjustRightInd w:val="0"/>
        <w:spacing w:line="360" w:lineRule="auto"/>
        <w:rPr>
          <w:rFonts w:ascii="Arial" w:hAnsi="Arial" w:cs="Arial"/>
          <w:color w:val="000000"/>
          <w:sz w:val="22"/>
          <w:szCs w:val="22"/>
          <w:lang w:val="en-US"/>
        </w:rPr>
      </w:pPr>
    </w:p>
    <w:p w14:paraId="13C04990" w14:textId="5712A190" w:rsidR="00817715" w:rsidRPr="00B740A8" w:rsidRDefault="00817715" w:rsidP="00B740A8">
      <w:pPr>
        <w:autoSpaceDE w:val="0"/>
        <w:autoSpaceDN w:val="0"/>
        <w:adjustRightInd w:val="0"/>
        <w:spacing w:line="360" w:lineRule="auto"/>
        <w:rPr>
          <w:rFonts w:ascii="Arial" w:hAnsi="Arial" w:cs="Arial"/>
          <w:color w:val="000000"/>
          <w:sz w:val="22"/>
          <w:szCs w:val="22"/>
          <w:lang w:val="en-US"/>
        </w:rPr>
      </w:pPr>
    </w:p>
    <w:p w14:paraId="7C5D6F2C" w14:textId="277EE232" w:rsidR="00817715" w:rsidRPr="00B740A8" w:rsidRDefault="00817715" w:rsidP="00B740A8">
      <w:pPr>
        <w:autoSpaceDE w:val="0"/>
        <w:autoSpaceDN w:val="0"/>
        <w:adjustRightInd w:val="0"/>
        <w:spacing w:line="360" w:lineRule="auto"/>
        <w:rPr>
          <w:rFonts w:ascii="Arial" w:hAnsi="Arial" w:cs="Arial"/>
          <w:color w:val="000000"/>
          <w:sz w:val="22"/>
          <w:szCs w:val="22"/>
          <w:lang w:val="en-US"/>
        </w:rPr>
      </w:pPr>
    </w:p>
    <w:p w14:paraId="49B871B4" w14:textId="41580683" w:rsidR="00817715" w:rsidRPr="00B740A8" w:rsidRDefault="00817715" w:rsidP="00B740A8">
      <w:pPr>
        <w:autoSpaceDE w:val="0"/>
        <w:autoSpaceDN w:val="0"/>
        <w:adjustRightInd w:val="0"/>
        <w:spacing w:line="360" w:lineRule="auto"/>
        <w:rPr>
          <w:rFonts w:ascii="Arial" w:hAnsi="Arial" w:cs="Arial"/>
          <w:color w:val="000000"/>
          <w:sz w:val="22"/>
          <w:szCs w:val="22"/>
          <w:lang w:val="en-US"/>
        </w:rPr>
      </w:pPr>
    </w:p>
    <w:p w14:paraId="3E762519" w14:textId="5579FCCF" w:rsidR="00817715" w:rsidRPr="00B740A8" w:rsidRDefault="00817715" w:rsidP="00B740A8">
      <w:pPr>
        <w:autoSpaceDE w:val="0"/>
        <w:autoSpaceDN w:val="0"/>
        <w:adjustRightInd w:val="0"/>
        <w:spacing w:line="360" w:lineRule="auto"/>
        <w:rPr>
          <w:rFonts w:ascii="Arial" w:hAnsi="Arial" w:cs="Arial"/>
          <w:color w:val="000000"/>
          <w:sz w:val="22"/>
          <w:szCs w:val="22"/>
          <w:lang w:val="en-US"/>
        </w:rPr>
      </w:pPr>
    </w:p>
    <w:p w14:paraId="4B20B7DD" w14:textId="413A6543" w:rsidR="00817715" w:rsidRPr="00B740A8" w:rsidRDefault="00817715" w:rsidP="00B740A8">
      <w:pPr>
        <w:autoSpaceDE w:val="0"/>
        <w:autoSpaceDN w:val="0"/>
        <w:adjustRightInd w:val="0"/>
        <w:spacing w:line="360" w:lineRule="auto"/>
        <w:rPr>
          <w:rFonts w:ascii="Arial" w:hAnsi="Arial" w:cs="Arial"/>
          <w:color w:val="000000"/>
          <w:sz w:val="22"/>
          <w:szCs w:val="22"/>
          <w:lang w:val="en-US"/>
        </w:rPr>
      </w:pPr>
    </w:p>
    <w:p w14:paraId="5FBE4B94" w14:textId="3FA1C076" w:rsidR="000A2919" w:rsidRPr="00B740A8" w:rsidRDefault="000A2919" w:rsidP="00B740A8">
      <w:pPr>
        <w:autoSpaceDE w:val="0"/>
        <w:autoSpaceDN w:val="0"/>
        <w:adjustRightInd w:val="0"/>
        <w:spacing w:line="360" w:lineRule="auto"/>
        <w:rPr>
          <w:rFonts w:ascii="Arial" w:hAnsi="Arial" w:cs="Arial"/>
          <w:color w:val="000000"/>
          <w:sz w:val="22"/>
          <w:szCs w:val="22"/>
          <w:lang w:val="en-US"/>
        </w:rPr>
      </w:pPr>
      <w:r w:rsidRPr="00B740A8">
        <w:rPr>
          <w:rFonts w:ascii="Arial" w:hAnsi="Arial" w:cs="Arial"/>
          <w:color w:val="000000"/>
          <w:sz w:val="22"/>
          <w:szCs w:val="22"/>
          <w:lang w:val="en-US"/>
        </w:rPr>
        <w:t xml:space="preserve">FIGURE 2: </w:t>
      </w:r>
    </w:p>
    <w:p w14:paraId="6BAB1081" w14:textId="2E0D4B2F" w:rsidR="003C3431" w:rsidRPr="0035159D" w:rsidRDefault="005464EB" w:rsidP="00B740A8">
      <w:pPr>
        <w:pStyle w:val="Heading3"/>
        <w:spacing w:line="360" w:lineRule="auto"/>
        <w:rPr>
          <w:rFonts w:ascii="Arial" w:hAnsi="Arial" w:cs="Arial"/>
          <w:sz w:val="22"/>
          <w:u w:val="single"/>
          <w:lang w:val="en-US"/>
        </w:rPr>
      </w:pPr>
      <w:bookmarkStart w:id="3" w:name="_Toc95210937"/>
      <w:r w:rsidRPr="0035159D">
        <w:rPr>
          <w:rFonts w:ascii="Arial" w:hAnsi="Arial" w:cs="Arial"/>
          <w:sz w:val="22"/>
          <w:u w:val="single"/>
          <w:lang w:val="en-US"/>
        </w:rPr>
        <w:lastRenderedPageBreak/>
        <w:t>MISSION, VISION AND GOALS</w:t>
      </w:r>
      <w:bookmarkEnd w:id="3"/>
    </w:p>
    <w:p w14:paraId="186FD545" w14:textId="72F8503A" w:rsidR="00711D5E" w:rsidRPr="00B740A8" w:rsidRDefault="00711D5E" w:rsidP="00B740A8">
      <w:pPr>
        <w:spacing w:line="360" w:lineRule="auto"/>
        <w:rPr>
          <w:rFonts w:ascii="Arial" w:hAnsi="Arial" w:cs="Arial"/>
          <w:sz w:val="22"/>
          <w:szCs w:val="22"/>
          <w:lang w:val="en-US"/>
        </w:rPr>
      </w:pPr>
      <w:r w:rsidRPr="00B740A8">
        <w:rPr>
          <w:rFonts w:ascii="Arial" w:hAnsi="Arial" w:cs="Arial"/>
          <w:noProof/>
          <w:sz w:val="22"/>
          <w:szCs w:val="22"/>
          <w:lang w:val="en-GB" w:eastAsia="en-GB"/>
        </w:rPr>
        <w:drawing>
          <wp:anchor distT="0" distB="0" distL="114300" distR="114300" simplePos="0" relativeHeight="251663360" behindDoc="0" locked="0" layoutInCell="1" allowOverlap="1" wp14:anchorId="38281A51" wp14:editId="7CD01330">
            <wp:simplePos x="0" y="0"/>
            <wp:positionH relativeFrom="column">
              <wp:posOffset>5242560</wp:posOffset>
            </wp:positionH>
            <wp:positionV relativeFrom="paragraph">
              <wp:posOffset>564983</wp:posOffset>
            </wp:positionV>
            <wp:extent cx="1452283" cy="2050241"/>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52283" cy="2050241"/>
                    </a:xfrm>
                    <a:prstGeom prst="rect">
                      <a:avLst/>
                    </a:prstGeom>
                  </pic:spPr>
                </pic:pic>
              </a:graphicData>
            </a:graphic>
            <wp14:sizeRelH relativeFrom="page">
              <wp14:pctWidth>0</wp14:pctWidth>
            </wp14:sizeRelH>
            <wp14:sizeRelV relativeFrom="page">
              <wp14:pctHeight>0</wp14:pctHeight>
            </wp14:sizeRelV>
          </wp:anchor>
        </w:drawing>
      </w:r>
      <w:r w:rsidRPr="00B740A8">
        <w:rPr>
          <w:rFonts w:ascii="Arial" w:hAnsi="Arial" w:cs="Arial"/>
          <w:noProof/>
          <w:sz w:val="22"/>
          <w:szCs w:val="22"/>
          <w:lang w:val="en-GB" w:eastAsia="en-GB"/>
        </w:rPr>
        <w:drawing>
          <wp:anchor distT="0" distB="0" distL="114300" distR="114300" simplePos="0" relativeHeight="251664384" behindDoc="0" locked="0" layoutInCell="1" allowOverlap="1" wp14:anchorId="4A639C56" wp14:editId="26BCFD12">
            <wp:simplePos x="0" y="0"/>
            <wp:positionH relativeFrom="column">
              <wp:posOffset>-833755</wp:posOffset>
            </wp:positionH>
            <wp:positionV relativeFrom="paragraph">
              <wp:posOffset>796962</wp:posOffset>
            </wp:positionV>
            <wp:extent cx="1706282" cy="1706282"/>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6282" cy="1706282"/>
                    </a:xfrm>
                    <a:prstGeom prst="rect">
                      <a:avLst/>
                    </a:prstGeom>
                  </pic:spPr>
                </pic:pic>
              </a:graphicData>
            </a:graphic>
            <wp14:sizeRelH relativeFrom="page">
              <wp14:pctWidth>0</wp14:pctWidth>
            </wp14:sizeRelH>
            <wp14:sizeRelV relativeFrom="page">
              <wp14:pctHeight>0</wp14:pctHeight>
            </wp14:sizeRelV>
          </wp:anchor>
        </w:drawing>
      </w:r>
      <w:r w:rsidR="003C3431" w:rsidRPr="00B740A8">
        <w:rPr>
          <w:rFonts w:ascii="Arial" w:hAnsi="Arial" w:cs="Arial"/>
          <w:sz w:val="22"/>
          <w:szCs w:val="22"/>
          <w:lang w:val="en-US"/>
        </w:rPr>
        <w:t xml:space="preserve">      </w:t>
      </w:r>
      <w:r w:rsidR="00D741D3" w:rsidRPr="00B740A8">
        <w:rPr>
          <w:rFonts w:ascii="Arial" w:hAnsi="Arial" w:cs="Arial"/>
          <w:sz w:val="22"/>
          <w:szCs w:val="22"/>
          <w:lang w:val="en-US"/>
        </w:rPr>
        <w:tab/>
      </w:r>
      <w:r w:rsidR="00D741D3" w:rsidRPr="00B740A8">
        <w:rPr>
          <w:rFonts w:ascii="Arial" w:hAnsi="Arial" w:cs="Arial"/>
          <w:sz w:val="22"/>
          <w:szCs w:val="22"/>
          <w:lang w:val="en-US"/>
        </w:rPr>
        <w:tab/>
      </w:r>
      <w:r w:rsidRPr="00B740A8">
        <w:rPr>
          <w:rFonts w:ascii="Arial" w:hAnsi="Arial" w:cs="Arial"/>
          <w:noProof/>
          <w:sz w:val="22"/>
          <w:szCs w:val="22"/>
          <w:lang w:val="en-GB" w:eastAsia="en-GB"/>
        </w:rPr>
        <w:drawing>
          <wp:inline distT="0" distB="0" distL="0" distR="0" wp14:anchorId="14C7635A" wp14:editId="65D4514F">
            <wp:extent cx="4210424" cy="2514600"/>
            <wp:effectExtent l="38100" t="0" r="0" b="3810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r w:rsidR="00D741D3" w:rsidRPr="00B740A8">
        <w:rPr>
          <w:rFonts w:ascii="Arial" w:hAnsi="Arial" w:cs="Arial"/>
          <w:sz w:val="22"/>
          <w:szCs w:val="22"/>
          <w:lang w:val="en-US"/>
        </w:rPr>
        <w:tab/>
      </w:r>
      <w:r w:rsidR="00D741D3" w:rsidRPr="00B740A8">
        <w:rPr>
          <w:rFonts w:ascii="Arial" w:hAnsi="Arial" w:cs="Arial"/>
          <w:sz w:val="22"/>
          <w:szCs w:val="22"/>
          <w:lang w:val="en-US"/>
        </w:rPr>
        <w:tab/>
      </w:r>
    </w:p>
    <w:p w14:paraId="0D52B3E6" w14:textId="72C256A3" w:rsidR="00711D5E" w:rsidRPr="00B740A8" w:rsidRDefault="000A2919" w:rsidP="00B740A8">
      <w:pPr>
        <w:spacing w:line="360" w:lineRule="auto"/>
        <w:ind w:firstLine="720"/>
        <w:rPr>
          <w:rFonts w:ascii="Arial" w:hAnsi="Arial" w:cs="Arial"/>
          <w:sz w:val="22"/>
          <w:szCs w:val="22"/>
          <w:lang w:val="en-US"/>
        </w:rPr>
      </w:pPr>
      <w:r w:rsidRPr="00B740A8">
        <w:rPr>
          <w:rFonts w:ascii="Arial" w:hAnsi="Arial" w:cs="Arial"/>
          <w:sz w:val="22"/>
          <w:szCs w:val="22"/>
          <w:lang w:val="en-US"/>
        </w:rPr>
        <w:t>FIGURE:</w:t>
      </w:r>
    </w:p>
    <w:p w14:paraId="15B7BDA5" w14:textId="15558818" w:rsidR="00817715" w:rsidRPr="00B740A8" w:rsidRDefault="00D741D3" w:rsidP="00B740A8">
      <w:pPr>
        <w:spacing w:line="360" w:lineRule="auto"/>
        <w:rPr>
          <w:rFonts w:ascii="Arial" w:hAnsi="Arial" w:cs="Arial"/>
          <w:sz w:val="22"/>
          <w:szCs w:val="22"/>
          <w:lang w:val="en-US"/>
        </w:rPr>
      </w:pPr>
      <w:r w:rsidRPr="00B740A8">
        <w:rPr>
          <w:rFonts w:ascii="Arial" w:hAnsi="Arial" w:cs="Arial"/>
          <w:sz w:val="22"/>
          <w:szCs w:val="22"/>
          <w:lang w:val="en-US"/>
        </w:rPr>
        <w:tab/>
      </w:r>
      <w:r w:rsidRPr="00B740A8">
        <w:rPr>
          <w:rFonts w:ascii="Arial" w:hAnsi="Arial" w:cs="Arial"/>
          <w:sz w:val="22"/>
          <w:szCs w:val="22"/>
          <w:lang w:val="en-US"/>
        </w:rPr>
        <w:tab/>
      </w:r>
      <w:r w:rsidRPr="00B740A8">
        <w:rPr>
          <w:rFonts w:ascii="Arial" w:hAnsi="Arial" w:cs="Arial"/>
          <w:sz w:val="22"/>
          <w:szCs w:val="22"/>
          <w:lang w:val="en-US"/>
        </w:rPr>
        <w:tab/>
      </w:r>
      <w:r w:rsidRPr="00B740A8">
        <w:rPr>
          <w:rFonts w:ascii="Arial" w:hAnsi="Arial" w:cs="Arial"/>
          <w:sz w:val="22"/>
          <w:szCs w:val="22"/>
          <w:lang w:val="en-US"/>
        </w:rPr>
        <w:tab/>
      </w:r>
      <w:r w:rsidRPr="00B740A8">
        <w:rPr>
          <w:rFonts w:ascii="Arial" w:hAnsi="Arial" w:cs="Arial"/>
          <w:sz w:val="22"/>
          <w:szCs w:val="22"/>
          <w:lang w:val="en-US"/>
        </w:rPr>
        <w:tab/>
      </w:r>
      <w:r w:rsidRPr="00B740A8">
        <w:rPr>
          <w:rFonts w:ascii="Arial" w:hAnsi="Arial" w:cs="Arial"/>
          <w:sz w:val="22"/>
          <w:szCs w:val="22"/>
          <w:lang w:val="en-US"/>
        </w:rPr>
        <w:tab/>
      </w:r>
    </w:p>
    <w:p w14:paraId="446F42FC" w14:textId="77777777" w:rsidR="005464EB" w:rsidRPr="0035159D" w:rsidRDefault="005464EB" w:rsidP="00B740A8">
      <w:pPr>
        <w:autoSpaceDE w:val="0"/>
        <w:autoSpaceDN w:val="0"/>
        <w:adjustRightInd w:val="0"/>
        <w:spacing w:line="360" w:lineRule="auto"/>
        <w:rPr>
          <w:rFonts w:ascii="Arial" w:hAnsi="Arial" w:cs="Arial"/>
          <w:b/>
          <w:bCs/>
          <w:color w:val="4472C4" w:themeColor="accent1"/>
          <w:sz w:val="22"/>
          <w:szCs w:val="22"/>
          <w:lang w:val="en-US"/>
        </w:rPr>
      </w:pPr>
      <w:r w:rsidRPr="0035159D">
        <w:rPr>
          <w:rFonts w:ascii="Arial" w:hAnsi="Arial" w:cs="Arial"/>
          <w:b/>
          <w:bCs/>
          <w:color w:val="4472C4" w:themeColor="accent1"/>
          <w:sz w:val="22"/>
          <w:szCs w:val="22"/>
          <w:lang w:val="en-US"/>
        </w:rPr>
        <w:t>Vision</w:t>
      </w:r>
    </w:p>
    <w:p w14:paraId="4DFCB99C" w14:textId="5A426176" w:rsidR="005464EB" w:rsidRPr="0035159D" w:rsidRDefault="005464EB" w:rsidP="00B740A8">
      <w:pPr>
        <w:numPr>
          <w:ilvl w:val="0"/>
          <w:numId w:val="1"/>
        </w:numPr>
        <w:tabs>
          <w:tab w:val="left" w:pos="20"/>
          <w:tab w:val="left" w:pos="240"/>
        </w:tabs>
        <w:autoSpaceDE w:val="0"/>
        <w:autoSpaceDN w:val="0"/>
        <w:adjustRightInd w:val="0"/>
        <w:spacing w:line="360" w:lineRule="auto"/>
        <w:ind w:left="240" w:hanging="240"/>
        <w:rPr>
          <w:rFonts w:ascii="Arial" w:hAnsi="Arial" w:cs="Arial"/>
          <w:color w:val="000000"/>
          <w:sz w:val="22"/>
          <w:szCs w:val="22"/>
          <w:lang w:val="en-US"/>
        </w:rPr>
      </w:pPr>
      <w:r w:rsidRPr="00B740A8">
        <w:rPr>
          <w:rFonts w:ascii="Arial" w:hAnsi="Arial" w:cs="Arial"/>
          <w:color w:val="000000"/>
          <w:sz w:val="22"/>
          <w:szCs w:val="22"/>
          <w:lang w:val="en-US"/>
        </w:rPr>
        <w:t xml:space="preserve">Core Four’s vision is to Successfully implement possible attack on layer 3 device. </w:t>
      </w:r>
    </w:p>
    <w:p w14:paraId="73697175" w14:textId="77777777" w:rsidR="005464EB" w:rsidRPr="0035159D" w:rsidRDefault="005464EB" w:rsidP="00B740A8">
      <w:pPr>
        <w:tabs>
          <w:tab w:val="left" w:pos="20"/>
          <w:tab w:val="left" w:pos="240"/>
        </w:tabs>
        <w:autoSpaceDE w:val="0"/>
        <w:autoSpaceDN w:val="0"/>
        <w:adjustRightInd w:val="0"/>
        <w:spacing w:line="360" w:lineRule="auto"/>
        <w:rPr>
          <w:rFonts w:ascii="Arial" w:hAnsi="Arial" w:cs="Arial"/>
          <w:b/>
          <w:bCs/>
          <w:color w:val="4472C4" w:themeColor="accent1"/>
          <w:sz w:val="22"/>
          <w:szCs w:val="22"/>
          <w:lang w:val="en-US"/>
        </w:rPr>
      </w:pPr>
      <w:r w:rsidRPr="0035159D">
        <w:rPr>
          <w:rFonts w:ascii="Arial" w:hAnsi="Arial" w:cs="Arial"/>
          <w:b/>
          <w:bCs/>
          <w:color w:val="4472C4" w:themeColor="accent1"/>
          <w:sz w:val="22"/>
          <w:szCs w:val="22"/>
          <w:lang w:val="en-US"/>
        </w:rPr>
        <w:t>Mission.</w:t>
      </w:r>
    </w:p>
    <w:p w14:paraId="2F3282E7" w14:textId="77777777" w:rsidR="005464EB" w:rsidRPr="00B740A8" w:rsidRDefault="005464EB" w:rsidP="00B740A8">
      <w:pPr>
        <w:numPr>
          <w:ilvl w:val="0"/>
          <w:numId w:val="2"/>
        </w:numPr>
        <w:tabs>
          <w:tab w:val="left" w:pos="20"/>
          <w:tab w:val="left" w:pos="240"/>
        </w:tabs>
        <w:autoSpaceDE w:val="0"/>
        <w:autoSpaceDN w:val="0"/>
        <w:adjustRightInd w:val="0"/>
        <w:spacing w:line="360" w:lineRule="auto"/>
        <w:ind w:left="240" w:hanging="240"/>
        <w:rPr>
          <w:rFonts w:ascii="Arial" w:hAnsi="Arial" w:cs="Arial"/>
          <w:color w:val="000000"/>
          <w:sz w:val="22"/>
          <w:szCs w:val="22"/>
          <w:lang w:val="en-US"/>
        </w:rPr>
      </w:pPr>
      <w:r w:rsidRPr="00B740A8">
        <w:rPr>
          <w:rFonts w:ascii="Arial" w:hAnsi="Arial" w:cs="Arial"/>
          <w:color w:val="000000"/>
          <w:sz w:val="22"/>
          <w:szCs w:val="22"/>
          <w:lang w:val="en-US"/>
        </w:rPr>
        <w:t>To secure the layer3 devices from every possible attack.</w:t>
      </w:r>
    </w:p>
    <w:p w14:paraId="0C4930DA" w14:textId="290B1015" w:rsidR="005464EB" w:rsidRPr="0035159D" w:rsidRDefault="005464EB" w:rsidP="00B740A8">
      <w:pPr>
        <w:numPr>
          <w:ilvl w:val="0"/>
          <w:numId w:val="2"/>
        </w:numPr>
        <w:tabs>
          <w:tab w:val="left" w:pos="20"/>
          <w:tab w:val="left" w:pos="240"/>
        </w:tabs>
        <w:autoSpaceDE w:val="0"/>
        <w:autoSpaceDN w:val="0"/>
        <w:adjustRightInd w:val="0"/>
        <w:spacing w:line="360" w:lineRule="auto"/>
        <w:ind w:left="240" w:hanging="240"/>
        <w:rPr>
          <w:rFonts w:ascii="Arial" w:hAnsi="Arial" w:cs="Arial"/>
          <w:color w:val="000000"/>
          <w:sz w:val="22"/>
          <w:szCs w:val="22"/>
          <w:lang w:val="en-US"/>
        </w:rPr>
      </w:pPr>
      <w:r w:rsidRPr="00B740A8">
        <w:rPr>
          <w:rFonts w:ascii="Arial" w:hAnsi="Arial" w:cs="Arial"/>
          <w:color w:val="000000"/>
          <w:sz w:val="22"/>
          <w:szCs w:val="22"/>
          <w:lang w:val="en-US"/>
        </w:rPr>
        <w:t xml:space="preserve">To provide a pentester’s tools which can simulate an automation attack on layer 3. </w:t>
      </w:r>
    </w:p>
    <w:p w14:paraId="6EE3E00D" w14:textId="77777777" w:rsidR="005464EB" w:rsidRPr="0035159D" w:rsidRDefault="005464EB" w:rsidP="00B740A8">
      <w:pPr>
        <w:autoSpaceDE w:val="0"/>
        <w:autoSpaceDN w:val="0"/>
        <w:adjustRightInd w:val="0"/>
        <w:spacing w:line="360" w:lineRule="auto"/>
        <w:rPr>
          <w:rFonts w:ascii="Arial" w:hAnsi="Arial" w:cs="Arial"/>
          <w:b/>
          <w:bCs/>
          <w:color w:val="4472C4" w:themeColor="accent1"/>
          <w:sz w:val="22"/>
          <w:szCs w:val="22"/>
          <w:lang w:val="en-US"/>
        </w:rPr>
      </w:pPr>
      <w:r w:rsidRPr="0035159D">
        <w:rPr>
          <w:rFonts w:ascii="Arial" w:hAnsi="Arial" w:cs="Arial"/>
          <w:b/>
          <w:bCs/>
          <w:color w:val="4472C4" w:themeColor="accent1"/>
          <w:sz w:val="22"/>
          <w:szCs w:val="22"/>
          <w:lang w:val="en-US"/>
        </w:rPr>
        <w:t xml:space="preserve">AIM </w:t>
      </w:r>
    </w:p>
    <w:p w14:paraId="4E626A80" w14:textId="70E33DA6" w:rsidR="003E1803" w:rsidRPr="00B740A8" w:rsidRDefault="005464EB" w:rsidP="00B740A8">
      <w:pPr>
        <w:pStyle w:val="ListParagraph"/>
        <w:numPr>
          <w:ilvl w:val="0"/>
          <w:numId w:val="5"/>
        </w:numPr>
        <w:autoSpaceDE w:val="0"/>
        <w:autoSpaceDN w:val="0"/>
        <w:adjustRightInd w:val="0"/>
        <w:spacing w:line="360" w:lineRule="auto"/>
        <w:rPr>
          <w:rFonts w:ascii="Arial" w:hAnsi="Arial" w:cs="Arial"/>
          <w:color w:val="000000"/>
          <w:szCs w:val="22"/>
          <w:lang w:val="en-US"/>
        </w:rPr>
      </w:pPr>
      <w:r w:rsidRPr="00B740A8">
        <w:rPr>
          <w:rFonts w:ascii="Arial" w:hAnsi="Arial" w:cs="Arial"/>
          <w:color w:val="000000"/>
          <w:szCs w:val="22"/>
          <w:lang w:val="en-US"/>
        </w:rPr>
        <w:t xml:space="preserve">Our project will </w:t>
      </w:r>
      <w:r w:rsidR="00783C1E" w:rsidRPr="00B740A8">
        <w:rPr>
          <w:rFonts w:ascii="Arial" w:hAnsi="Arial" w:cs="Arial"/>
          <w:color w:val="000000"/>
          <w:szCs w:val="22"/>
          <w:lang w:val="en-US"/>
        </w:rPr>
        <w:t>feature</w:t>
      </w:r>
      <w:r w:rsidRPr="00B740A8">
        <w:rPr>
          <w:rFonts w:ascii="Arial" w:hAnsi="Arial" w:cs="Arial"/>
          <w:color w:val="000000"/>
          <w:szCs w:val="22"/>
          <w:lang w:val="en-US"/>
        </w:rPr>
        <w:t xml:space="preserve"> command line tool</w:t>
      </w:r>
      <w:r w:rsidR="00783C1E" w:rsidRPr="00B740A8">
        <w:rPr>
          <w:rFonts w:ascii="Arial" w:hAnsi="Arial" w:cs="Arial"/>
          <w:color w:val="000000"/>
          <w:szCs w:val="22"/>
          <w:lang w:val="en-US"/>
        </w:rPr>
        <w:t xml:space="preserve"> as well as graphical user </w:t>
      </w:r>
      <w:r w:rsidR="00460CBF" w:rsidRPr="00B740A8">
        <w:rPr>
          <w:rFonts w:ascii="Arial" w:hAnsi="Arial" w:cs="Arial"/>
          <w:color w:val="000000"/>
          <w:szCs w:val="22"/>
          <w:lang w:val="en-US"/>
        </w:rPr>
        <w:t>interface (</w:t>
      </w:r>
      <w:r w:rsidR="00783C1E" w:rsidRPr="00B740A8">
        <w:rPr>
          <w:rFonts w:ascii="Arial" w:hAnsi="Arial" w:cs="Arial"/>
          <w:color w:val="000000"/>
          <w:szCs w:val="22"/>
          <w:lang w:val="en-US"/>
        </w:rPr>
        <w:t>GUI) with</w:t>
      </w:r>
      <w:r w:rsidRPr="00B740A8">
        <w:rPr>
          <w:rFonts w:ascii="Arial" w:hAnsi="Arial" w:cs="Arial"/>
          <w:color w:val="000000"/>
          <w:szCs w:val="22"/>
          <w:lang w:val="en-US"/>
        </w:rPr>
        <w:t xml:space="preserve"> high-level programming language to execute the possible attack in the router. The main objective of the project is to provide an eyesight to the security expert where the layer3 device weakness is occurred and how the weakness is compromised to execute an attack into the device and get into the system connected to it. </w:t>
      </w:r>
    </w:p>
    <w:p w14:paraId="00C38A1D" w14:textId="77777777" w:rsidR="002B5F7E" w:rsidRPr="00B740A8" w:rsidRDefault="002B5F7E" w:rsidP="00B740A8">
      <w:pPr>
        <w:autoSpaceDE w:val="0"/>
        <w:autoSpaceDN w:val="0"/>
        <w:adjustRightInd w:val="0"/>
        <w:spacing w:line="360" w:lineRule="auto"/>
        <w:rPr>
          <w:rFonts w:ascii="Arial" w:hAnsi="Arial" w:cs="Arial"/>
          <w:color w:val="000000"/>
          <w:sz w:val="22"/>
          <w:szCs w:val="22"/>
          <w:lang w:val="en-US"/>
        </w:rPr>
      </w:pPr>
    </w:p>
    <w:p w14:paraId="2ACEA1ED" w14:textId="77777777" w:rsidR="0035159D" w:rsidRDefault="0035159D" w:rsidP="00B740A8">
      <w:pPr>
        <w:pStyle w:val="Heading3"/>
        <w:spacing w:line="360" w:lineRule="auto"/>
        <w:rPr>
          <w:rFonts w:ascii="Arial" w:hAnsi="Arial" w:cs="Arial"/>
          <w:sz w:val="22"/>
          <w:u w:val="single"/>
          <w:lang w:val="en-US"/>
        </w:rPr>
      </w:pPr>
      <w:bookmarkStart w:id="4" w:name="_Toc95210938"/>
    </w:p>
    <w:p w14:paraId="706DC915" w14:textId="77777777" w:rsidR="0035159D" w:rsidRDefault="0035159D" w:rsidP="00B740A8">
      <w:pPr>
        <w:pStyle w:val="Heading3"/>
        <w:spacing w:line="360" w:lineRule="auto"/>
        <w:rPr>
          <w:rFonts w:ascii="Arial" w:hAnsi="Arial" w:cs="Arial"/>
          <w:sz w:val="22"/>
          <w:u w:val="single"/>
          <w:lang w:val="en-US"/>
        </w:rPr>
      </w:pPr>
    </w:p>
    <w:p w14:paraId="1A35DCF1" w14:textId="5426D2B2" w:rsidR="005464EB" w:rsidRPr="0035159D" w:rsidRDefault="005464EB" w:rsidP="00B740A8">
      <w:pPr>
        <w:pStyle w:val="Heading3"/>
        <w:spacing w:line="360" w:lineRule="auto"/>
        <w:rPr>
          <w:rFonts w:ascii="Arial" w:hAnsi="Arial" w:cs="Arial"/>
          <w:sz w:val="22"/>
          <w:u w:val="single"/>
          <w:lang w:val="en-US"/>
        </w:rPr>
      </w:pPr>
      <w:r w:rsidRPr="0035159D">
        <w:rPr>
          <w:rFonts w:ascii="Arial" w:hAnsi="Arial" w:cs="Arial"/>
          <w:sz w:val="22"/>
          <w:u w:val="single"/>
          <w:lang w:val="en-US"/>
        </w:rPr>
        <w:lastRenderedPageBreak/>
        <w:t>Objective</w:t>
      </w:r>
      <w:bookmarkEnd w:id="4"/>
    </w:p>
    <w:p w14:paraId="1F69C99E" w14:textId="77777777" w:rsidR="005464EB" w:rsidRPr="00B740A8" w:rsidRDefault="005464EB" w:rsidP="00B740A8">
      <w:pPr>
        <w:autoSpaceDE w:val="0"/>
        <w:autoSpaceDN w:val="0"/>
        <w:adjustRightInd w:val="0"/>
        <w:spacing w:line="360" w:lineRule="auto"/>
        <w:rPr>
          <w:rFonts w:ascii="Arial" w:hAnsi="Arial" w:cs="Arial"/>
          <w:color w:val="000000"/>
          <w:sz w:val="22"/>
          <w:szCs w:val="22"/>
          <w:lang w:val="en-US"/>
        </w:rPr>
      </w:pPr>
    </w:p>
    <w:p w14:paraId="3868717D" w14:textId="77777777" w:rsidR="005464EB" w:rsidRPr="00B740A8" w:rsidRDefault="005464EB" w:rsidP="00B740A8">
      <w:pPr>
        <w:numPr>
          <w:ilvl w:val="0"/>
          <w:numId w:val="3"/>
        </w:numPr>
        <w:tabs>
          <w:tab w:val="left" w:pos="20"/>
          <w:tab w:val="left" w:pos="240"/>
        </w:tabs>
        <w:autoSpaceDE w:val="0"/>
        <w:autoSpaceDN w:val="0"/>
        <w:adjustRightInd w:val="0"/>
        <w:spacing w:line="360" w:lineRule="auto"/>
        <w:ind w:left="240" w:hanging="240"/>
        <w:rPr>
          <w:rFonts w:ascii="Arial" w:hAnsi="Arial" w:cs="Arial"/>
          <w:color w:val="000000"/>
          <w:sz w:val="22"/>
          <w:szCs w:val="22"/>
          <w:lang w:val="en-US"/>
        </w:rPr>
      </w:pPr>
      <w:r w:rsidRPr="00B740A8">
        <w:rPr>
          <w:rFonts w:ascii="Arial" w:hAnsi="Arial" w:cs="Arial"/>
          <w:color w:val="000000"/>
          <w:sz w:val="22"/>
          <w:szCs w:val="22"/>
          <w:lang w:val="en-US"/>
        </w:rPr>
        <w:t xml:space="preserve">To maintain the CIA Triad security. </w:t>
      </w:r>
    </w:p>
    <w:p w14:paraId="19D6A001" w14:textId="77777777" w:rsidR="005464EB" w:rsidRPr="00B740A8" w:rsidRDefault="005464EB" w:rsidP="00B740A8">
      <w:pPr>
        <w:numPr>
          <w:ilvl w:val="0"/>
          <w:numId w:val="3"/>
        </w:numPr>
        <w:tabs>
          <w:tab w:val="left" w:pos="20"/>
          <w:tab w:val="left" w:pos="240"/>
        </w:tabs>
        <w:autoSpaceDE w:val="0"/>
        <w:autoSpaceDN w:val="0"/>
        <w:adjustRightInd w:val="0"/>
        <w:spacing w:line="360" w:lineRule="auto"/>
        <w:ind w:left="240" w:hanging="240"/>
        <w:rPr>
          <w:rFonts w:ascii="Arial" w:hAnsi="Arial" w:cs="Arial"/>
          <w:color w:val="000000"/>
          <w:sz w:val="22"/>
          <w:szCs w:val="22"/>
          <w:lang w:val="en-US"/>
        </w:rPr>
      </w:pPr>
      <w:r w:rsidRPr="00B740A8">
        <w:rPr>
          <w:rFonts w:ascii="Arial" w:hAnsi="Arial" w:cs="Arial"/>
          <w:color w:val="000000"/>
          <w:sz w:val="22"/>
          <w:szCs w:val="22"/>
          <w:lang w:val="en-US"/>
        </w:rPr>
        <w:t xml:space="preserve">Explore the different types of vulnerabilities. </w:t>
      </w:r>
    </w:p>
    <w:p w14:paraId="59C506CD" w14:textId="77777777" w:rsidR="005464EB" w:rsidRPr="00B740A8" w:rsidRDefault="005464EB" w:rsidP="00B740A8">
      <w:pPr>
        <w:numPr>
          <w:ilvl w:val="0"/>
          <w:numId w:val="3"/>
        </w:numPr>
        <w:tabs>
          <w:tab w:val="left" w:pos="20"/>
          <w:tab w:val="left" w:pos="240"/>
        </w:tabs>
        <w:autoSpaceDE w:val="0"/>
        <w:autoSpaceDN w:val="0"/>
        <w:adjustRightInd w:val="0"/>
        <w:spacing w:line="360" w:lineRule="auto"/>
        <w:ind w:left="240" w:hanging="240"/>
        <w:rPr>
          <w:rFonts w:ascii="Arial" w:hAnsi="Arial" w:cs="Arial"/>
          <w:color w:val="000000"/>
          <w:sz w:val="22"/>
          <w:szCs w:val="22"/>
          <w:lang w:val="en-US"/>
        </w:rPr>
      </w:pPr>
      <w:r w:rsidRPr="00B740A8">
        <w:rPr>
          <w:rFonts w:ascii="Arial" w:hAnsi="Arial" w:cs="Arial"/>
          <w:color w:val="000000"/>
          <w:sz w:val="22"/>
          <w:szCs w:val="22"/>
          <w:lang w:val="en-US"/>
        </w:rPr>
        <w:t xml:space="preserve">Research about the protocols used in Network layer. </w:t>
      </w:r>
    </w:p>
    <w:p w14:paraId="76A2C867" w14:textId="77777777" w:rsidR="005464EB" w:rsidRPr="00B740A8" w:rsidRDefault="005464EB" w:rsidP="00B740A8">
      <w:pPr>
        <w:numPr>
          <w:ilvl w:val="0"/>
          <w:numId w:val="3"/>
        </w:numPr>
        <w:tabs>
          <w:tab w:val="left" w:pos="20"/>
          <w:tab w:val="left" w:pos="240"/>
        </w:tabs>
        <w:autoSpaceDE w:val="0"/>
        <w:autoSpaceDN w:val="0"/>
        <w:adjustRightInd w:val="0"/>
        <w:spacing w:line="360" w:lineRule="auto"/>
        <w:ind w:left="240" w:hanging="240"/>
        <w:rPr>
          <w:rFonts w:ascii="Arial" w:hAnsi="Arial" w:cs="Arial"/>
          <w:color w:val="000000"/>
          <w:sz w:val="22"/>
          <w:szCs w:val="22"/>
          <w:lang w:val="en-US"/>
        </w:rPr>
      </w:pPr>
      <w:r w:rsidRPr="00B740A8">
        <w:rPr>
          <w:rFonts w:ascii="Arial" w:hAnsi="Arial" w:cs="Arial"/>
          <w:color w:val="000000"/>
          <w:sz w:val="22"/>
          <w:szCs w:val="22"/>
          <w:lang w:val="en-US"/>
        </w:rPr>
        <w:t xml:space="preserve">Identify the layer 3 device flaws. </w:t>
      </w:r>
    </w:p>
    <w:p w14:paraId="5DEF00C4" w14:textId="77777777" w:rsidR="005464EB" w:rsidRPr="00B740A8" w:rsidRDefault="005464EB" w:rsidP="00B740A8">
      <w:pPr>
        <w:numPr>
          <w:ilvl w:val="0"/>
          <w:numId w:val="3"/>
        </w:numPr>
        <w:tabs>
          <w:tab w:val="left" w:pos="20"/>
          <w:tab w:val="left" w:pos="240"/>
        </w:tabs>
        <w:autoSpaceDE w:val="0"/>
        <w:autoSpaceDN w:val="0"/>
        <w:adjustRightInd w:val="0"/>
        <w:spacing w:line="360" w:lineRule="auto"/>
        <w:ind w:left="240" w:hanging="240"/>
        <w:rPr>
          <w:rFonts w:ascii="Arial" w:hAnsi="Arial" w:cs="Arial"/>
          <w:color w:val="000000"/>
          <w:sz w:val="22"/>
          <w:szCs w:val="22"/>
          <w:lang w:val="en-US"/>
        </w:rPr>
      </w:pPr>
      <w:r w:rsidRPr="00B740A8">
        <w:rPr>
          <w:rFonts w:ascii="Arial" w:hAnsi="Arial" w:cs="Arial"/>
          <w:color w:val="000000"/>
          <w:sz w:val="22"/>
          <w:szCs w:val="22"/>
          <w:lang w:val="en-US"/>
        </w:rPr>
        <w:t xml:space="preserve">risk factors analysis. </w:t>
      </w:r>
    </w:p>
    <w:p w14:paraId="34FD4807" w14:textId="21B66283" w:rsidR="005464EB" w:rsidRPr="00B740A8" w:rsidRDefault="005464EB" w:rsidP="00B740A8">
      <w:pPr>
        <w:numPr>
          <w:ilvl w:val="0"/>
          <w:numId w:val="3"/>
        </w:numPr>
        <w:tabs>
          <w:tab w:val="left" w:pos="20"/>
          <w:tab w:val="left" w:pos="240"/>
        </w:tabs>
        <w:autoSpaceDE w:val="0"/>
        <w:autoSpaceDN w:val="0"/>
        <w:adjustRightInd w:val="0"/>
        <w:spacing w:line="360" w:lineRule="auto"/>
        <w:ind w:left="240" w:hanging="240"/>
        <w:rPr>
          <w:rFonts w:ascii="Arial" w:hAnsi="Arial" w:cs="Arial"/>
          <w:color w:val="000000"/>
          <w:sz w:val="22"/>
          <w:szCs w:val="22"/>
          <w:lang w:val="en-US"/>
        </w:rPr>
      </w:pPr>
      <w:r w:rsidRPr="00B740A8">
        <w:rPr>
          <w:rFonts w:ascii="Arial" w:hAnsi="Arial" w:cs="Arial"/>
          <w:color w:val="000000"/>
          <w:sz w:val="22"/>
          <w:szCs w:val="22"/>
          <w:lang w:val="en-US"/>
        </w:rPr>
        <w:t xml:space="preserve">Developing the high-level program required to execute an attack. </w:t>
      </w:r>
    </w:p>
    <w:p w14:paraId="218E6F5A" w14:textId="64374A64" w:rsidR="005464EB" w:rsidRPr="00B740A8" w:rsidRDefault="005464EB" w:rsidP="00B740A8">
      <w:pPr>
        <w:numPr>
          <w:ilvl w:val="0"/>
          <w:numId w:val="3"/>
        </w:numPr>
        <w:tabs>
          <w:tab w:val="left" w:pos="20"/>
          <w:tab w:val="left" w:pos="240"/>
        </w:tabs>
        <w:autoSpaceDE w:val="0"/>
        <w:autoSpaceDN w:val="0"/>
        <w:adjustRightInd w:val="0"/>
        <w:spacing w:line="360" w:lineRule="auto"/>
        <w:ind w:left="240" w:hanging="240"/>
        <w:rPr>
          <w:rFonts w:ascii="Arial" w:hAnsi="Arial" w:cs="Arial"/>
          <w:color w:val="000000"/>
          <w:sz w:val="22"/>
          <w:szCs w:val="22"/>
          <w:lang w:val="en-US"/>
        </w:rPr>
      </w:pPr>
      <w:r w:rsidRPr="00B740A8">
        <w:rPr>
          <w:rFonts w:ascii="Arial" w:hAnsi="Arial" w:cs="Arial"/>
          <w:color w:val="000000"/>
          <w:sz w:val="22"/>
          <w:szCs w:val="22"/>
          <w:lang w:val="en-US"/>
        </w:rPr>
        <w:t xml:space="preserve">Implementing the developed program in real time detection tool. </w:t>
      </w:r>
    </w:p>
    <w:p w14:paraId="7052875D" w14:textId="7EF31A18" w:rsidR="005464EB" w:rsidRPr="00B740A8" w:rsidRDefault="005464EB" w:rsidP="00B740A8">
      <w:pPr>
        <w:autoSpaceDE w:val="0"/>
        <w:autoSpaceDN w:val="0"/>
        <w:adjustRightInd w:val="0"/>
        <w:spacing w:line="360" w:lineRule="auto"/>
        <w:rPr>
          <w:rFonts w:ascii="Arial" w:hAnsi="Arial" w:cs="Arial"/>
          <w:color w:val="000000"/>
          <w:sz w:val="22"/>
          <w:szCs w:val="22"/>
          <w:lang w:val="en-US"/>
        </w:rPr>
      </w:pPr>
    </w:p>
    <w:p w14:paraId="4F3D0F91" w14:textId="748B0976" w:rsidR="00813DD9" w:rsidRPr="00B740A8" w:rsidRDefault="00813DD9" w:rsidP="00B740A8">
      <w:pPr>
        <w:autoSpaceDE w:val="0"/>
        <w:autoSpaceDN w:val="0"/>
        <w:adjustRightInd w:val="0"/>
        <w:spacing w:line="360" w:lineRule="auto"/>
        <w:rPr>
          <w:rFonts w:ascii="Arial" w:hAnsi="Arial" w:cs="Arial"/>
          <w:color w:val="000000"/>
          <w:sz w:val="22"/>
          <w:szCs w:val="22"/>
          <w:lang w:val="en-US"/>
        </w:rPr>
      </w:pPr>
    </w:p>
    <w:p w14:paraId="14F6E144" w14:textId="5E2CA8AC" w:rsidR="00813DD9" w:rsidRPr="00B740A8" w:rsidRDefault="00813DD9" w:rsidP="00B740A8">
      <w:pPr>
        <w:autoSpaceDE w:val="0"/>
        <w:autoSpaceDN w:val="0"/>
        <w:adjustRightInd w:val="0"/>
        <w:spacing w:line="360" w:lineRule="auto"/>
        <w:rPr>
          <w:rFonts w:ascii="Arial" w:hAnsi="Arial" w:cs="Arial"/>
          <w:color w:val="000000"/>
          <w:sz w:val="22"/>
          <w:szCs w:val="22"/>
          <w:lang w:val="en-US"/>
        </w:rPr>
      </w:pPr>
    </w:p>
    <w:p w14:paraId="724FA673" w14:textId="74B16D0E" w:rsidR="00813DD9" w:rsidRPr="00B740A8" w:rsidRDefault="00813DD9" w:rsidP="00B740A8">
      <w:pPr>
        <w:autoSpaceDE w:val="0"/>
        <w:autoSpaceDN w:val="0"/>
        <w:adjustRightInd w:val="0"/>
        <w:spacing w:line="360" w:lineRule="auto"/>
        <w:rPr>
          <w:rFonts w:ascii="Arial" w:hAnsi="Arial" w:cs="Arial"/>
          <w:color w:val="000000"/>
          <w:sz w:val="22"/>
          <w:szCs w:val="22"/>
          <w:lang w:val="en-US"/>
        </w:rPr>
      </w:pPr>
    </w:p>
    <w:p w14:paraId="55B1A5D9" w14:textId="1B34681A" w:rsidR="00813DD9" w:rsidRPr="00B740A8" w:rsidRDefault="00813DD9" w:rsidP="00B740A8">
      <w:pPr>
        <w:autoSpaceDE w:val="0"/>
        <w:autoSpaceDN w:val="0"/>
        <w:adjustRightInd w:val="0"/>
        <w:spacing w:line="360" w:lineRule="auto"/>
        <w:rPr>
          <w:rFonts w:ascii="Arial" w:hAnsi="Arial" w:cs="Arial"/>
          <w:color w:val="000000"/>
          <w:sz w:val="22"/>
          <w:szCs w:val="22"/>
          <w:lang w:val="en-US"/>
        </w:rPr>
      </w:pPr>
    </w:p>
    <w:p w14:paraId="448A60FF" w14:textId="0BB7EF48" w:rsidR="00813DD9" w:rsidRPr="00B740A8" w:rsidRDefault="00813DD9" w:rsidP="00B740A8">
      <w:pPr>
        <w:autoSpaceDE w:val="0"/>
        <w:autoSpaceDN w:val="0"/>
        <w:adjustRightInd w:val="0"/>
        <w:spacing w:line="360" w:lineRule="auto"/>
        <w:rPr>
          <w:rFonts w:ascii="Arial" w:hAnsi="Arial" w:cs="Arial"/>
          <w:color w:val="000000"/>
          <w:sz w:val="22"/>
          <w:szCs w:val="22"/>
          <w:lang w:val="en-US"/>
        </w:rPr>
      </w:pPr>
    </w:p>
    <w:p w14:paraId="6FC54672" w14:textId="3EC82357" w:rsidR="00813DD9" w:rsidRDefault="00813DD9" w:rsidP="00B740A8">
      <w:pPr>
        <w:autoSpaceDE w:val="0"/>
        <w:autoSpaceDN w:val="0"/>
        <w:adjustRightInd w:val="0"/>
        <w:spacing w:line="360" w:lineRule="auto"/>
        <w:rPr>
          <w:rFonts w:ascii="Arial" w:hAnsi="Arial" w:cs="Arial"/>
          <w:color w:val="000000"/>
          <w:sz w:val="22"/>
          <w:szCs w:val="22"/>
          <w:lang w:val="en-US"/>
        </w:rPr>
      </w:pPr>
    </w:p>
    <w:p w14:paraId="1F008C10" w14:textId="6C979CCA" w:rsidR="0035159D" w:rsidRDefault="0035159D" w:rsidP="00B740A8">
      <w:pPr>
        <w:autoSpaceDE w:val="0"/>
        <w:autoSpaceDN w:val="0"/>
        <w:adjustRightInd w:val="0"/>
        <w:spacing w:line="360" w:lineRule="auto"/>
        <w:rPr>
          <w:rFonts w:ascii="Arial" w:hAnsi="Arial" w:cs="Arial"/>
          <w:color w:val="000000"/>
          <w:sz w:val="22"/>
          <w:szCs w:val="22"/>
          <w:lang w:val="en-US"/>
        </w:rPr>
      </w:pPr>
    </w:p>
    <w:p w14:paraId="0F66E467" w14:textId="7954EFFF" w:rsidR="0035159D" w:rsidRDefault="0035159D" w:rsidP="00B740A8">
      <w:pPr>
        <w:autoSpaceDE w:val="0"/>
        <w:autoSpaceDN w:val="0"/>
        <w:adjustRightInd w:val="0"/>
        <w:spacing w:line="360" w:lineRule="auto"/>
        <w:rPr>
          <w:rFonts w:ascii="Arial" w:hAnsi="Arial" w:cs="Arial"/>
          <w:color w:val="000000"/>
          <w:sz w:val="22"/>
          <w:szCs w:val="22"/>
          <w:lang w:val="en-US"/>
        </w:rPr>
      </w:pPr>
    </w:p>
    <w:p w14:paraId="4A880CC3" w14:textId="605E69E2" w:rsidR="0035159D" w:rsidRDefault="0035159D" w:rsidP="00B740A8">
      <w:pPr>
        <w:autoSpaceDE w:val="0"/>
        <w:autoSpaceDN w:val="0"/>
        <w:adjustRightInd w:val="0"/>
        <w:spacing w:line="360" w:lineRule="auto"/>
        <w:rPr>
          <w:rFonts w:ascii="Arial" w:hAnsi="Arial" w:cs="Arial"/>
          <w:color w:val="000000"/>
          <w:sz w:val="22"/>
          <w:szCs w:val="22"/>
          <w:lang w:val="en-US"/>
        </w:rPr>
      </w:pPr>
    </w:p>
    <w:p w14:paraId="2110E329" w14:textId="1FE7707E" w:rsidR="0035159D" w:rsidRDefault="0035159D" w:rsidP="00B740A8">
      <w:pPr>
        <w:autoSpaceDE w:val="0"/>
        <w:autoSpaceDN w:val="0"/>
        <w:adjustRightInd w:val="0"/>
        <w:spacing w:line="360" w:lineRule="auto"/>
        <w:rPr>
          <w:rFonts w:ascii="Arial" w:hAnsi="Arial" w:cs="Arial"/>
          <w:color w:val="000000"/>
          <w:sz w:val="22"/>
          <w:szCs w:val="22"/>
          <w:lang w:val="en-US"/>
        </w:rPr>
      </w:pPr>
    </w:p>
    <w:p w14:paraId="0CD34806" w14:textId="77777777" w:rsidR="0035159D" w:rsidRDefault="0035159D" w:rsidP="00B740A8">
      <w:pPr>
        <w:autoSpaceDE w:val="0"/>
        <w:autoSpaceDN w:val="0"/>
        <w:adjustRightInd w:val="0"/>
        <w:spacing w:line="360" w:lineRule="auto"/>
        <w:rPr>
          <w:rFonts w:ascii="Arial" w:hAnsi="Arial" w:cs="Arial"/>
          <w:color w:val="000000"/>
          <w:sz w:val="22"/>
          <w:szCs w:val="22"/>
          <w:lang w:val="en-US"/>
        </w:rPr>
      </w:pPr>
    </w:p>
    <w:p w14:paraId="6BDFF4C8" w14:textId="557D0096" w:rsidR="00B740A8" w:rsidRDefault="00B740A8" w:rsidP="00B740A8">
      <w:pPr>
        <w:autoSpaceDE w:val="0"/>
        <w:autoSpaceDN w:val="0"/>
        <w:adjustRightInd w:val="0"/>
        <w:spacing w:line="360" w:lineRule="auto"/>
        <w:rPr>
          <w:rFonts w:ascii="Arial" w:hAnsi="Arial" w:cs="Arial"/>
          <w:color w:val="000000"/>
          <w:sz w:val="22"/>
          <w:szCs w:val="22"/>
          <w:lang w:val="en-US"/>
        </w:rPr>
      </w:pPr>
    </w:p>
    <w:p w14:paraId="378C66EA" w14:textId="77777777" w:rsidR="0035159D" w:rsidRPr="00B740A8" w:rsidRDefault="0035159D" w:rsidP="00B740A8">
      <w:pPr>
        <w:autoSpaceDE w:val="0"/>
        <w:autoSpaceDN w:val="0"/>
        <w:adjustRightInd w:val="0"/>
        <w:spacing w:line="360" w:lineRule="auto"/>
        <w:rPr>
          <w:rFonts w:ascii="Arial" w:hAnsi="Arial" w:cs="Arial"/>
          <w:color w:val="000000"/>
          <w:sz w:val="22"/>
          <w:szCs w:val="22"/>
          <w:lang w:val="en-US"/>
        </w:rPr>
      </w:pPr>
    </w:p>
    <w:p w14:paraId="4C9FA7CF" w14:textId="604DF6C8" w:rsidR="00813DD9" w:rsidRPr="0035159D" w:rsidRDefault="00813DD9" w:rsidP="0035159D">
      <w:pPr>
        <w:pStyle w:val="Heading3"/>
        <w:rPr>
          <w:u w:val="single"/>
        </w:rPr>
      </w:pPr>
      <w:bookmarkStart w:id="5" w:name="_Toc95210939"/>
      <w:r w:rsidRPr="0035159D">
        <w:rPr>
          <w:u w:val="single"/>
        </w:rPr>
        <w:lastRenderedPageBreak/>
        <w:t>Mind map</w:t>
      </w:r>
      <w:bookmarkEnd w:id="5"/>
    </w:p>
    <w:p w14:paraId="704AA1B3" w14:textId="2A013E82" w:rsidR="00813DD9" w:rsidRPr="00B740A8" w:rsidRDefault="00E304D2" w:rsidP="00B740A8">
      <w:pPr>
        <w:autoSpaceDE w:val="0"/>
        <w:autoSpaceDN w:val="0"/>
        <w:adjustRightInd w:val="0"/>
        <w:spacing w:line="360" w:lineRule="auto"/>
        <w:rPr>
          <w:rFonts w:ascii="Arial" w:hAnsi="Arial" w:cs="Arial"/>
          <w:color w:val="000000"/>
          <w:sz w:val="22"/>
          <w:szCs w:val="22"/>
          <w:lang w:val="en-US"/>
        </w:rPr>
      </w:pPr>
      <w:r>
        <w:rPr>
          <w:rFonts w:ascii="Arial" w:hAnsi="Arial" w:cs="Arial"/>
          <w:noProof/>
          <w:color w:val="000000"/>
          <w:szCs w:val="22"/>
          <w:lang w:val="en-GB" w:eastAsia="en-GB"/>
        </w:rPr>
        <mc:AlternateContent>
          <mc:Choice Requires="wps">
            <w:drawing>
              <wp:anchor distT="0" distB="0" distL="114300" distR="114300" simplePos="0" relativeHeight="251685888" behindDoc="0" locked="0" layoutInCell="1" allowOverlap="1" wp14:anchorId="1E4BDAE1" wp14:editId="30A66D4E">
                <wp:simplePos x="0" y="0"/>
                <wp:positionH relativeFrom="column">
                  <wp:posOffset>3962801</wp:posOffset>
                </wp:positionH>
                <wp:positionV relativeFrom="paragraph">
                  <wp:posOffset>216034</wp:posOffset>
                </wp:positionV>
                <wp:extent cx="2464067" cy="1636094"/>
                <wp:effectExtent l="0" t="0" r="12700" b="15240"/>
                <wp:wrapNone/>
                <wp:docPr id="13" name="Text Box 13"/>
                <wp:cNvGraphicFramePr/>
                <a:graphic xmlns:a="http://schemas.openxmlformats.org/drawingml/2006/main">
                  <a:graphicData uri="http://schemas.microsoft.com/office/word/2010/wordprocessingShape">
                    <wps:wsp>
                      <wps:cNvSpPr txBox="1"/>
                      <wps:spPr>
                        <a:xfrm>
                          <a:off x="0" y="0"/>
                          <a:ext cx="2464067" cy="1636094"/>
                        </a:xfrm>
                        <a:prstGeom prst="rect">
                          <a:avLst/>
                        </a:prstGeom>
                        <a:solidFill>
                          <a:schemeClr val="accent1">
                            <a:lumMod val="40000"/>
                            <a:lumOff val="60000"/>
                          </a:schemeClr>
                        </a:solidFill>
                        <a:ln w="6350">
                          <a:solidFill>
                            <a:prstClr val="black"/>
                          </a:solidFill>
                        </a:ln>
                      </wps:spPr>
                      <wps:txbx>
                        <w:txbxContent>
                          <w:p w14:paraId="1FDBDB72" w14:textId="77777777" w:rsidR="001B0974" w:rsidRDefault="001B0974" w:rsidP="001B0974">
                            <w:pPr>
                              <w:pStyle w:val="ListParagraph"/>
                              <w:numPr>
                                <w:ilvl w:val="0"/>
                                <w:numId w:val="0"/>
                              </w:numPr>
                              <w:autoSpaceDE w:val="0"/>
                              <w:autoSpaceDN w:val="0"/>
                              <w:adjustRightInd w:val="0"/>
                              <w:spacing w:line="360" w:lineRule="auto"/>
                              <w:ind w:left="720"/>
                              <w:rPr>
                                <w:rFonts w:ascii="Arial" w:hAnsi="Arial" w:cs="Arial"/>
                                <w:color w:val="000000"/>
                                <w:szCs w:val="22"/>
                                <w:lang w:val="en-US"/>
                              </w:rPr>
                            </w:pPr>
                          </w:p>
                          <w:p w14:paraId="507E6D05" w14:textId="77777777" w:rsidR="001B0974" w:rsidRPr="00E304D2" w:rsidRDefault="001B0974" w:rsidP="001B0974">
                            <w:pPr>
                              <w:pStyle w:val="ListParagraph"/>
                              <w:numPr>
                                <w:ilvl w:val="0"/>
                                <w:numId w:val="0"/>
                              </w:numPr>
                              <w:autoSpaceDE w:val="0"/>
                              <w:autoSpaceDN w:val="0"/>
                              <w:adjustRightInd w:val="0"/>
                              <w:spacing w:line="360" w:lineRule="auto"/>
                              <w:ind w:left="720"/>
                              <w:rPr>
                                <w:rFonts w:ascii="Arial" w:hAnsi="Arial" w:cs="Arial"/>
                                <w:color w:val="FF0000"/>
                                <w:sz w:val="18"/>
                                <w:szCs w:val="18"/>
                                <w:lang w:val="en-US"/>
                              </w:rPr>
                            </w:pPr>
                            <w:r w:rsidRPr="00E304D2">
                              <w:rPr>
                                <w:rFonts w:ascii="Arial" w:hAnsi="Arial" w:cs="Arial"/>
                                <w:color w:val="FF0000"/>
                                <w:sz w:val="18"/>
                                <w:szCs w:val="18"/>
                                <w:lang w:val="en-US"/>
                              </w:rPr>
                              <w:t>STAGES</w:t>
                            </w:r>
                          </w:p>
                          <w:p w14:paraId="1D293308" w14:textId="77777777" w:rsidR="001B0974" w:rsidRPr="005D1F0A" w:rsidRDefault="001B0974" w:rsidP="001B0974">
                            <w:pPr>
                              <w:pStyle w:val="ListParagraph"/>
                              <w:numPr>
                                <w:ilvl w:val="0"/>
                                <w:numId w:val="0"/>
                              </w:numPr>
                              <w:autoSpaceDE w:val="0"/>
                              <w:autoSpaceDN w:val="0"/>
                              <w:adjustRightInd w:val="0"/>
                              <w:spacing w:line="360" w:lineRule="auto"/>
                              <w:ind w:left="720"/>
                              <w:rPr>
                                <w:rFonts w:ascii="Arial" w:hAnsi="Arial" w:cs="Arial"/>
                                <w:color w:val="000000"/>
                                <w:sz w:val="18"/>
                                <w:szCs w:val="18"/>
                                <w:lang w:val="en-US"/>
                              </w:rPr>
                            </w:pPr>
                          </w:p>
                          <w:p w14:paraId="5097880E" w14:textId="77777777" w:rsidR="001B0974" w:rsidRPr="005D1F0A" w:rsidRDefault="001B0974" w:rsidP="001B0974">
                            <w:pPr>
                              <w:pStyle w:val="ListParagraph"/>
                              <w:numPr>
                                <w:ilvl w:val="0"/>
                                <w:numId w:val="0"/>
                              </w:numPr>
                              <w:autoSpaceDE w:val="0"/>
                              <w:autoSpaceDN w:val="0"/>
                              <w:adjustRightInd w:val="0"/>
                              <w:spacing w:line="360" w:lineRule="auto"/>
                              <w:ind w:left="720"/>
                              <w:rPr>
                                <w:rFonts w:ascii="Arial" w:hAnsi="Arial" w:cs="Arial"/>
                                <w:color w:val="000000"/>
                                <w:sz w:val="18"/>
                                <w:szCs w:val="18"/>
                                <w:lang w:val="en-US"/>
                              </w:rPr>
                            </w:pPr>
                            <w:r w:rsidRPr="005D1F0A">
                              <w:rPr>
                                <w:rFonts w:ascii="Arial" w:hAnsi="Arial" w:cs="Arial"/>
                                <w:color w:val="000000"/>
                                <w:sz w:val="18"/>
                                <w:szCs w:val="18"/>
                                <w:lang w:val="en-US"/>
                              </w:rPr>
                              <w:t>STAGE1</w:t>
                            </w:r>
                            <w:r w:rsidRPr="005D1F0A">
                              <w:rPr>
                                <w:rFonts w:ascii="Arial" w:hAnsi="Arial" w:cs="Arial"/>
                                <w:color w:val="000000"/>
                                <w:sz w:val="18"/>
                                <w:szCs w:val="18"/>
                                <w:lang w:val="en-US"/>
                              </w:rPr>
                              <w:tab/>
                            </w:r>
                            <w:r>
                              <w:rPr>
                                <w:rFonts w:ascii="Arial" w:hAnsi="Arial" w:cs="Arial"/>
                                <w:color w:val="000000"/>
                                <w:sz w:val="18"/>
                                <w:szCs w:val="18"/>
                                <w:lang w:val="en-US"/>
                              </w:rPr>
                              <w:t xml:space="preserve">     </w:t>
                            </w:r>
                            <w:r w:rsidRPr="005D1F0A">
                              <w:rPr>
                                <w:rFonts w:ascii="Arial" w:hAnsi="Arial" w:cs="Arial"/>
                                <w:color w:val="000000"/>
                                <w:sz w:val="18"/>
                                <w:szCs w:val="18"/>
                                <w:lang w:val="en-US"/>
                              </w:rPr>
                              <w:t>STAGE 2</w:t>
                            </w:r>
                          </w:p>
                          <w:p w14:paraId="604B6C3B" w14:textId="77777777" w:rsidR="001B0974" w:rsidRPr="005D1F0A" w:rsidRDefault="001B0974" w:rsidP="001B0974">
                            <w:pPr>
                              <w:pStyle w:val="ListParagraph"/>
                              <w:numPr>
                                <w:ilvl w:val="0"/>
                                <w:numId w:val="5"/>
                              </w:numPr>
                              <w:autoSpaceDE w:val="0"/>
                              <w:autoSpaceDN w:val="0"/>
                              <w:adjustRightInd w:val="0"/>
                              <w:spacing w:line="360" w:lineRule="auto"/>
                              <w:rPr>
                                <w:rFonts w:ascii="Arial" w:hAnsi="Arial" w:cs="Arial"/>
                                <w:color w:val="000000"/>
                                <w:sz w:val="18"/>
                                <w:szCs w:val="18"/>
                                <w:lang w:val="en-US"/>
                              </w:rPr>
                            </w:pPr>
                            <w:r w:rsidRPr="005D1F0A">
                              <w:rPr>
                                <w:rFonts w:ascii="Arial" w:hAnsi="Arial" w:cs="Arial"/>
                                <w:color w:val="000000"/>
                                <w:sz w:val="18"/>
                                <w:szCs w:val="18"/>
                                <w:lang w:val="en-US"/>
                              </w:rPr>
                              <w:t xml:space="preserve"> Vision </w:t>
                            </w:r>
                            <w:r>
                              <w:rPr>
                                <w:rFonts w:ascii="Arial" w:hAnsi="Arial" w:cs="Arial"/>
                                <w:color w:val="000000"/>
                                <w:sz w:val="18"/>
                                <w:szCs w:val="18"/>
                                <w:lang w:val="en-US"/>
                              </w:rPr>
                              <w:t xml:space="preserve">        </w:t>
                            </w:r>
                            <w:r w:rsidRPr="005D1F0A">
                              <w:rPr>
                                <w:rFonts w:ascii="Arial" w:hAnsi="Arial" w:cs="Arial"/>
                                <w:color w:val="000000"/>
                                <w:sz w:val="18"/>
                                <w:szCs w:val="18"/>
                                <w:lang w:val="en-US"/>
                              </w:rPr>
                              <w:t>- Executing</w:t>
                            </w:r>
                          </w:p>
                          <w:p w14:paraId="488409E5" w14:textId="77777777" w:rsidR="001B0974" w:rsidRPr="005D1F0A" w:rsidRDefault="001B0974" w:rsidP="001B0974">
                            <w:pPr>
                              <w:pStyle w:val="ListParagraph"/>
                              <w:numPr>
                                <w:ilvl w:val="0"/>
                                <w:numId w:val="5"/>
                              </w:numPr>
                              <w:autoSpaceDE w:val="0"/>
                              <w:autoSpaceDN w:val="0"/>
                              <w:adjustRightInd w:val="0"/>
                              <w:spacing w:line="360" w:lineRule="auto"/>
                              <w:rPr>
                                <w:rFonts w:ascii="Arial" w:hAnsi="Arial" w:cs="Arial"/>
                                <w:color w:val="000000"/>
                                <w:sz w:val="18"/>
                                <w:szCs w:val="18"/>
                                <w:lang w:val="en-US"/>
                              </w:rPr>
                            </w:pPr>
                            <w:r w:rsidRPr="005D1F0A">
                              <w:rPr>
                                <w:rFonts w:ascii="Arial" w:hAnsi="Arial" w:cs="Arial"/>
                                <w:color w:val="000000"/>
                                <w:sz w:val="18"/>
                                <w:szCs w:val="18"/>
                                <w:lang w:val="en-US"/>
                              </w:rPr>
                              <w:t>Planning</w:t>
                            </w:r>
                            <w:r w:rsidRPr="005D1F0A">
                              <w:rPr>
                                <w:rFonts w:ascii="Arial" w:hAnsi="Arial" w:cs="Arial"/>
                                <w:color w:val="000000"/>
                                <w:sz w:val="18"/>
                                <w:szCs w:val="18"/>
                                <w:lang w:val="en-US"/>
                              </w:rPr>
                              <w:tab/>
                            </w:r>
                            <w:r>
                              <w:rPr>
                                <w:rFonts w:ascii="Arial" w:hAnsi="Arial" w:cs="Arial"/>
                                <w:color w:val="000000"/>
                                <w:sz w:val="18"/>
                                <w:szCs w:val="18"/>
                                <w:lang w:val="en-US"/>
                              </w:rPr>
                              <w:t xml:space="preserve">     </w:t>
                            </w:r>
                            <w:r w:rsidRPr="005D1F0A">
                              <w:rPr>
                                <w:rFonts w:ascii="Arial" w:hAnsi="Arial" w:cs="Arial"/>
                                <w:color w:val="000000"/>
                                <w:sz w:val="18"/>
                                <w:szCs w:val="18"/>
                                <w:lang w:val="en-US"/>
                              </w:rPr>
                              <w:t>- GUI/ CLI</w:t>
                            </w:r>
                          </w:p>
                          <w:p w14:paraId="0C7C76B4" w14:textId="01C70A2B" w:rsidR="001B0974" w:rsidRPr="005D1F0A" w:rsidRDefault="001B0974" w:rsidP="001B0974">
                            <w:pPr>
                              <w:pStyle w:val="ListParagraph"/>
                              <w:numPr>
                                <w:ilvl w:val="0"/>
                                <w:numId w:val="5"/>
                              </w:numPr>
                              <w:autoSpaceDE w:val="0"/>
                              <w:autoSpaceDN w:val="0"/>
                              <w:adjustRightInd w:val="0"/>
                              <w:spacing w:line="360" w:lineRule="auto"/>
                              <w:rPr>
                                <w:rFonts w:ascii="Arial" w:hAnsi="Arial" w:cs="Arial"/>
                                <w:color w:val="000000"/>
                                <w:sz w:val="18"/>
                                <w:szCs w:val="18"/>
                                <w:lang w:val="en-US"/>
                              </w:rPr>
                            </w:pPr>
                            <w:r w:rsidRPr="005D1F0A">
                              <w:rPr>
                                <w:rFonts w:ascii="Arial" w:hAnsi="Arial" w:cs="Arial"/>
                                <w:color w:val="000000"/>
                                <w:sz w:val="18"/>
                                <w:szCs w:val="18"/>
                                <w:lang w:val="en-US"/>
                              </w:rPr>
                              <w:t>Coding</w:t>
                            </w:r>
                            <w:r w:rsidRPr="005D1F0A">
                              <w:rPr>
                                <w:rFonts w:ascii="Arial" w:hAnsi="Arial" w:cs="Arial"/>
                                <w:color w:val="000000"/>
                                <w:sz w:val="18"/>
                                <w:szCs w:val="18"/>
                                <w:lang w:val="en-US"/>
                              </w:rPr>
                              <w:tab/>
                            </w:r>
                            <w:r>
                              <w:rPr>
                                <w:rFonts w:ascii="Arial" w:hAnsi="Arial" w:cs="Arial"/>
                                <w:color w:val="000000"/>
                                <w:sz w:val="18"/>
                                <w:szCs w:val="18"/>
                                <w:lang w:val="en-US"/>
                              </w:rPr>
                              <w:t xml:space="preserve">     </w:t>
                            </w:r>
                            <w:r w:rsidRPr="005D1F0A">
                              <w:rPr>
                                <w:rFonts w:ascii="Arial" w:hAnsi="Arial" w:cs="Arial"/>
                                <w:color w:val="000000"/>
                                <w:sz w:val="18"/>
                                <w:szCs w:val="18"/>
                                <w:lang w:val="en-US"/>
                              </w:rPr>
                              <w:t xml:space="preserve">-Documentation. </w:t>
                            </w:r>
                          </w:p>
                          <w:p w14:paraId="1099ECEE" w14:textId="77777777" w:rsidR="001B0974" w:rsidRDefault="001B09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BDAE1" id="Text Box 13" o:spid="_x0000_s1033" type="#_x0000_t202" style="position:absolute;margin-left:312.05pt;margin-top:17pt;width:194pt;height:128.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" fillcolor="#b4c6e7 [1300]" strokeweight=".5pt">
                <v:textbox>
                  <w:txbxContent>
                    <w:p w14:paraId="1FDBDB72" w14:textId="77777777" w:rsidR="001B0974" w:rsidRDefault="001B0974" w:rsidP="001B0974">
                      <w:pPr>
                        <w:pStyle w:val="ListParagraph"/>
                        <w:numPr>
                          <w:ilvl w:val="0"/>
                          <w:numId w:val="0"/>
                        </w:numPr>
                        <w:autoSpaceDE w:val="0"/>
                        <w:autoSpaceDN w:val="0"/>
                        <w:adjustRightInd w:val="0"/>
                        <w:spacing w:line="360" w:lineRule="auto"/>
                        <w:ind w:left="720"/>
                        <w:rPr>
                          <w:rFonts w:ascii="Arial" w:hAnsi="Arial" w:cs="Arial"/>
                          <w:color w:val="000000"/>
                          <w:szCs w:val="22"/>
                          <w:lang w:val="en-US"/>
                        </w:rPr>
                      </w:pPr>
                    </w:p>
                    <w:p w14:paraId="507E6D05" w14:textId="77777777" w:rsidR="001B0974" w:rsidRPr="00E304D2" w:rsidRDefault="001B0974" w:rsidP="001B0974">
                      <w:pPr>
                        <w:pStyle w:val="ListParagraph"/>
                        <w:numPr>
                          <w:ilvl w:val="0"/>
                          <w:numId w:val="0"/>
                        </w:numPr>
                        <w:autoSpaceDE w:val="0"/>
                        <w:autoSpaceDN w:val="0"/>
                        <w:adjustRightInd w:val="0"/>
                        <w:spacing w:line="360" w:lineRule="auto"/>
                        <w:ind w:left="720"/>
                        <w:rPr>
                          <w:rFonts w:ascii="Arial" w:hAnsi="Arial" w:cs="Arial"/>
                          <w:color w:val="FF0000"/>
                          <w:sz w:val="18"/>
                          <w:szCs w:val="18"/>
                          <w:lang w:val="en-US"/>
                        </w:rPr>
                      </w:pPr>
                      <w:r w:rsidRPr="00E304D2">
                        <w:rPr>
                          <w:rFonts w:ascii="Arial" w:hAnsi="Arial" w:cs="Arial"/>
                          <w:color w:val="FF0000"/>
                          <w:sz w:val="18"/>
                          <w:szCs w:val="18"/>
                          <w:lang w:val="en-US"/>
                        </w:rPr>
                        <w:t>STAGES</w:t>
                      </w:r>
                    </w:p>
                    <w:p w14:paraId="1D293308" w14:textId="77777777" w:rsidR="001B0974" w:rsidRPr="005D1F0A" w:rsidRDefault="001B0974" w:rsidP="001B0974">
                      <w:pPr>
                        <w:pStyle w:val="ListParagraph"/>
                        <w:numPr>
                          <w:ilvl w:val="0"/>
                          <w:numId w:val="0"/>
                        </w:numPr>
                        <w:autoSpaceDE w:val="0"/>
                        <w:autoSpaceDN w:val="0"/>
                        <w:adjustRightInd w:val="0"/>
                        <w:spacing w:line="360" w:lineRule="auto"/>
                        <w:ind w:left="720"/>
                        <w:rPr>
                          <w:rFonts w:ascii="Arial" w:hAnsi="Arial" w:cs="Arial"/>
                          <w:color w:val="000000"/>
                          <w:sz w:val="18"/>
                          <w:szCs w:val="18"/>
                          <w:lang w:val="en-US"/>
                        </w:rPr>
                      </w:pPr>
                    </w:p>
                    <w:p w14:paraId="5097880E" w14:textId="77777777" w:rsidR="001B0974" w:rsidRPr="005D1F0A" w:rsidRDefault="001B0974" w:rsidP="001B0974">
                      <w:pPr>
                        <w:pStyle w:val="ListParagraph"/>
                        <w:numPr>
                          <w:ilvl w:val="0"/>
                          <w:numId w:val="0"/>
                        </w:numPr>
                        <w:autoSpaceDE w:val="0"/>
                        <w:autoSpaceDN w:val="0"/>
                        <w:adjustRightInd w:val="0"/>
                        <w:spacing w:line="360" w:lineRule="auto"/>
                        <w:ind w:left="720"/>
                        <w:rPr>
                          <w:rFonts w:ascii="Arial" w:hAnsi="Arial" w:cs="Arial"/>
                          <w:color w:val="000000"/>
                          <w:sz w:val="18"/>
                          <w:szCs w:val="18"/>
                          <w:lang w:val="en-US"/>
                        </w:rPr>
                      </w:pPr>
                      <w:r w:rsidRPr="005D1F0A">
                        <w:rPr>
                          <w:rFonts w:ascii="Arial" w:hAnsi="Arial" w:cs="Arial"/>
                          <w:color w:val="000000"/>
                          <w:sz w:val="18"/>
                          <w:szCs w:val="18"/>
                          <w:lang w:val="en-US"/>
                        </w:rPr>
                        <w:t>STAGE1</w:t>
                      </w:r>
                      <w:r w:rsidRPr="005D1F0A">
                        <w:rPr>
                          <w:rFonts w:ascii="Arial" w:hAnsi="Arial" w:cs="Arial"/>
                          <w:color w:val="000000"/>
                          <w:sz w:val="18"/>
                          <w:szCs w:val="18"/>
                          <w:lang w:val="en-US"/>
                        </w:rPr>
                        <w:tab/>
                      </w:r>
                      <w:r>
                        <w:rPr>
                          <w:rFonts w:ascii="Arial" w:hAnsi="Arial" w:cs="Arial"/>
                          <w:color w:val="000000"/>
                          <w:sz w:val="18"/>
                          <w:szCs w:val="18"/>
                          <w:lang w:val="en-US"/>
                        </w:rPr>
                        <w:t xml:space="preserve">     </w:t>
                      </w:r>
                      <w:r w:rsidRPr="005D1F0A">
                        <w:rPr>
                          <w:rFonts w:ascii="Arial" w:hAnsi="Arial" w:cs="Arial"/>
                          <w:color w:val="000000"/>
                          <w:sz w:val="18"/>
                          <w:szCs w:val="18"/>
                          <w:lang w:val="en-US"/>
                        </w:rPr>
                        <w:t>STAGE 2</w:t>
                      </w:r>
                    </w:p>
                    <w:p w14:paraId="604B6C3B" w14:textId="77777777" w:rsidR="001B0974" w:rsidRPr="005D1F0A" w:rsidRDefault="001B0974" w:rsidP="001B0974">
                      <w:pPr>
                        <w:pStyle w:val="ListParagraph"/>
                        <w:numPr>
                          <w:ilvl w:val="0"/>
                          <w:numId w:val="5"/>
                        </w:numPr>
                        <w:autoSpaceDE w:val="0"/>
                        <w:autoSpaceDN w:val="0"/>
                        <w:adjustRightInd w:val="0"/>
                        <w:spacing w:line="360" w:lineRule="auto"/>
                        <w:rPr>
                          <w:rFonts w:ascii="Arial" w:hAnsi="Arial" w:cs="Arial"/>
                          <w:color w:val="000000"/>
                          <w:sz w:val="18"/>
                          <w:szCs w:val="18"/>
                          <w:lang w:val="en-US"/>
                        </w:rPr>
                      </w:pPr>
                      <w:r w:rsidRPr="005D1F0A">
                        <w:rPr>
                          <w:rFonts w:ascii="Arial" w:hAnsi="Arial" w:cs="Arial"/>
                          <w:color w:val="000000"/>
                          <w:sz w:val="18"/>
                          <w:szCs w:val="18"/>
                          <w:lang w:val="en-US"/>
                        </w:rPr>
                        <w:t xml:space="preserve"> Vision </w:t>
                      </w:r>
                      <w:r>
                        <w:rPr>
                          <w:rFonts w:ascii="Arial" w:hAnsi="Arial" w:cs="Arial"/>
                          <w:color w:val="000000"/>
                          <w:sz w:val="18"/>
                          <w:szCs w:val="18"/>
                          <w:lang w:val="en-US"/>
                        </w:rPr>
                        <w:t xml:space="preserve">        </w:t>
                      </w:r>
                      <w:r w:rsidRPr="005D1F0A">
                        <w:rPr>
                          <w:rFonts w:ascii="Arial" w:hAnsi="Arial" w:cs="Arial"/>
                          <w:color w:val="000000"/>
                          <w:sz w:val="18"/>
                          <w:szCs w:val="18"/>
                          <w:lang w:val="en-US"/>
                        </w:rPr>
                        <w:t>- Executing</w:t>
                      </w:r>
                    </w:p>
                    <w:p w14:paraId="488409E5" w14:textId="77777777" w:rsidR="001B0974" w:rsidRPr="005D1F0A" w:rsidRDefault="001B0974" w:rsidP="001B0974">
                      <w:pPr>
                        <w:pStyle w:val="ListParagraph"/>
                        <w:numPr>
                          <w:ilvl w:val="0"/>
                          <w:numId w:val="5"/>
                        </w:numPr>
                        <w:autoSpaceDE w:val="0"/>
                        <w:autoSpaceDN w:val="0"/>
                        <w:adjustRightInd w:val="0"/>
                        <w:spacing w:line="360" w:lineRule="auto"/>
                        <w:rPr>
                          <w:rFonts w:ascii="Arial" w:hAnsi="Arial" w:cs="Arial"/>
                          <w:color w:val="000000"/>
                          <w:sz w:val="18"/>
                          <w:szCs w:val="18"/>
                          <w:lang w:val="en-US"/>
                        </w:rPr>
                      </w:pPr>
                      <w:r w:rsidRPr="005D1F0A">
                        <w:rPr>
                          <w:rFonts w:ascii="Arial" w:hAnsi="Arial" w:cs="Arial"/>
                          <w:color w:val="000000"/>
                          <w:sz w:val="18"/>
                          <w:szCs w:val="18"/>
                          <w:lang w:val="en-US"/>
                        </w:rPr>
                        <w:t>Planning</w:t>
                      </w:r>
                      <w:r w:rsidRPr="005D1F0A">
                        <w:rPr>
                          <w:rFonts w:ascii="Arial" w:hAnsi="Arial" w:cs="Arial"/>
                          <w:color w:val="000000"/>
                          <w:sz w:val="18"/>
                          <w:szCs w:val="18"/>
                          <w:lang w:val="en-US"/>
                        </w:rPr>
                        <w:tab/>
                      </w:r>
                      <w:r>
                        <w:rPr>
                          <w:rFonts w:ascii="Arial" w:hAnsi="Arial" w:cs="Arial"/>
                          <w:color w:val="000000"/>
                          <w:sz w:val="18"/>
                          <w:szCs w:val="18"/>
                          <w:lang w:val="en-US"/>
                        </w:rPr>
                        <w:t xml:space="preserve">     </w:t>
                      </w:r>
                      <w:r w:rsidRPr="005D1F0A">
                        <w:rPr>
                          <w:rFonts w:ascii="Arial" w:hAnsi="Arial" w:cs="Arial"/>
                          <w:color w:val="000000"/>
                          <w:sz w:val="18"/>
                          <w:szCs w:val="18"/>
                          <w:lang w:val="en-US"/>
                        </w:rPr>
                        <w:t>- GUI/ CLI</w:t>
                      </w:r>
                    </w:p>
                    <w:p w14:paraId="0C7C76B4" w14:textId="01C70A2B" w:rsidR="001B0974" w:rsidRPr="005D1F0A" w:rsidRDefault="001B0974" w:rsidP="001B0974">
                      <w:pPr>
                        <w:pStyle w:val="ListParagraph"/>
                        <w:numPr>
                          <w:ilvl w:val="0"/>
                          <w:numId w:val="5"/>
                        </w:numPr>
                        <w:autoSpaceDE w:val="0"/>
                        <w:autoSpaceDN w:val="0"/>
                        <w:adjustRightInd w:val="0"/>
                        <w:spacing w:line="360" w:lineRule="auto"/>
                        <w:rPr>
                          <w:rFonts w:ascii="Arial" w:hAnsi="Arial" w:cs="Arial"/>
                          <w:color w:val="000000"/>
                          <w:sz w:val="18"/>
                          <w:szCs w:val="18"/>
                          <w:lang w:val="en-US"/>
                        </w:rPr>
                      </w:pPr>
                      <w:r w:rsidRPr="005D1F0A">
                        <w:rPr>
                          <w:rFonts w:ascii="Arial" w:hAnsi="Arial" w:cs="Arial"/>
                          <w:color w:val="000000"/>
                          <w:sz w:val="18"/>
                          <w:szCs w:val="18"/>
                          <w:lang w:val="en-US"/>
                        </w:rPr>
                        <w:t>Coding</w:t>
                      </w:r>
                      <w:r w:rsidRPr="005D1F0A">
                        <w:rPr>
                          <w:rFonts w:ascii="Arial" w:hAnsi="Arial" w:cs="Arial"/>
                          <w:color w:val="000000"/>
                          <w:sz w:val="18"/>
                          <w:szCs w:val="18"/>
                          <w:lang w:val="en-US"/>
                        </w:rPr>
                        <w:tab/>
                      </w:r>
                      <w:r>
                        <w:rPr>
                          <w:rFonts w:ascii="Arial" w:hAnsi="Arial" w:cs="Arial"/>
                          <w:color w:val="000000"/>
                          <w:sz w:val="18"/>
                          <w:szCs w:val="18"/>
                          <w:lang w:val="en-US"/>
                        </w:rPr>
                        <w:t xml:space="preserve">     </w:t>
                      </w:r>
                      <w:r w:rsidRPr="005D1F0A">
                        <w:rPr>
                          <w:rFonts w:ascii="Arial" w:hAnsi="Arial" w:cs="Arial"/>
                          <w:color w:val="000000"/>
                          <w:sz w:val="18"/>
                          <w:szCs w:val="18"/>
                          <w:lang w:val="en-US"/>
                        </w:rPr>
                        <w:t xml:space="preserve">-Documentation. </w:t>
                      </w:r>
                    </w:p>
                    <w:p w14:paraId="1099ECEE" w14:textId="77777777" w:rsidR="001B0974" w:rsidRDefault="001B0974"/>
                  </w:txbxContent>
                </v:textbox>
              </v:shape>
            </w:pict>
          </mc:Fallback>
        </mc:AlternateContent>
      </w:r>
      <w:r>
        <w:rPr>
          <w:rFonts w:ascii="Arial" w:hAnsi="Arial" w:cs="Arial"/>
          <w:noProof/>
          <w:color w:val="000000"/>
          <w:sz w:val="22"/>
          <w:szCs w:val="22"/>
          <w:lang w:val="en-GB" w:eastAsia="en-GB"/>
        </w:rPr>
        <mc:AlternateContent>
          <mc:Choice Requires="wps">
            <w:drawing>
              <wp:anchor distT="0" distB="0" distL="114300" distR="114300" simplePos="0" relativeHeight="251686912" behindDoc="0" locked="0" layoutInCell="1" allowOverlap="1" wp14:anchorId="27F07001" wp14:editId="674D1C46">
                <wp:simplePos x="0" y="0"/>
                <wp:positionH relativeFrom="column">
                  <wp:posOffset>-807720</wp:posOffset>
                </wp:positionH>
                <wp:positionV relativeFrom="paragraph">
                  <wp:posOffset>340393</wp:posOffset>
                </wp:positionV>
                <wp:extent cx="2463800" cy="1395663"/>
                <wp:effectExtent l="0" t="0" r="12700" b="14605"/>
                <wp:wrapNone/>
                <wp:docPr id="14" name="Text Box 14"/>
                <wp:cNvGraphicFramePr/>
                <a:graphic xmlns:a="http://schemas.openxmlformats.org/drawingml/2006/main">
                  <a:graphicData uri="http://schemas.microsoft.com/office/word/2010/wordprocessingShape">
                    <wps:wsp>
                      <wps:cNvSpPr txBox="1"/>
                      <wps:spPr>
                        <a:xfrm>
                          <a:off x="0" y="0"/>
                          <a:ext cx="2463800" cy="1395663"/>
                        </a:xfrm>
                        <a:prstGeom prst="rect">
                          <a:avLst/>
                        </a:prstGeom>
                        <a:solidFill>
                          <a:schemeClr val="accent2">
                            <a:lumMod val="40000"/>
                            <a:lumOff val="60000"/>
                          </a:schemeClr>
                        </a:solidFill>
                        <a:ln w="6350">
                          <a:solidFill>
                            <a:prstClr val="black"/>
                          </a:solidFill>
                        </a:ln>
                      </wps:spPr>
                      <wps:txbx>
                        <w:txbxContent>
                          <w:p w14:paraId="1068582A" w14:textId="0EE16F80" w:rsidR="001B0974" w:rsidRPr="00E304D2" w:rsidRDefault="001B0974" w:rsidP="001B0974">
                            <w:pPr>
                              <w:autoSpaceDE w:val="0"/>
                              <w:autoSpaceDN w:val="0"/>
                              <w:adjustRightInd w:val="0"/>
                              <w:spacing w:line="360" w:lineRule="auto"/>
                              <w:ind w:firstLine="360"/>
                              <w:rPr>
                                <w:rFonts w:ascii="Arial" w:hAnsi="Arial" w:cs="Arial"/>
                                <w:color w:val="FF0000"/>
                                <w:sz w:val="18"/>
                                <w:szCs w:val="18"/>
                                <w:lang w:val="en-US"/>
                              </w:rPr>
                            </w:pPr>
                            <w:r w:rsidRPr="00E304D2">
                              <w:rPr>
                                <w:rFonts w:ascii="Arial" w:hAnsi="Arial" w:cs="Arial"/>
                                <w:color w:val="FF0000"/>
                                <w:sz w:val="18"/>
                                <w:szCs w:val="18"/>
                                <w:lang w:val="en-US"/>
                              </w:rPr>
                              <w:t>RISKS</w:t>
                            </w:r>
                          </w:p>
                          <w:p w14:paraId="5A501330" w14:textId="281E13AF" w:rsidR="001B0974" w:rsidRPr="0070285D" w:rsidRDefault="001B0974" w:rsidP="0070285D">
                            <w:pPr>
                              <w:pStyle w:val="ListParagraph"/>
                              <w:numPr>
                                <w:ilvl w:val="0"/>
                                <w:numId w:val="8"/>
                              </w:numPr>
                              <w:autoSpaceDE w:val="0"/>
                              <w:autoSpaceDN w:val="0"/>
                              <w:adjustRightInd w:val="0"/>
                              <w:spacing w:line="360" w:lineRule="auto"/>
                              <w:rPr>
                                <w:rFonts w:ascii="Arial" w:hAnsi="Arial" w:cs="Arial"/>
                                <w:color w:val="000000"/>
                                <w:sz w:val="18"/>
                                <w:szCs w:val="18"/>
                                <w:lang w:val="en-US"/>
                              </w:rPr>
                            </w:pPr>
                            <w:r w:rsidRPr="0070285D">
                              <w:rPr>
                                <w:rFonts w:ascii="Arial" w:hAnsi="Arial" w:cs="Arial"/>
                                <w:color w:val="000000"/>
                                <w:sz w:val="18"/>
                                <w:szCs w:val="18"/>
                                <w:lang w:val="en-US"/>
                              </w:rPr>
                              <w:t>Insufficient Knowledge</w:t>
                            </w:r>
                          </w:p>
                          <w:p w14:paraId="75169F4F" w14:textId="6735484F" w:rsidR="001B0974" w:rsidRPr="0070285D" w:rsidRDefault="001B0974" w:rsidP="0070285D">
                            <w:pPr>
                              <w:pStyle w:val="ListParagraph"/>
                              <w:numPr>
                                <w:ilvl w:val="0"/>
                                <w:numId w:val="8"/>
                              </w:numPr>
                              <w:autoSpaceDE w:val="0"/>
                              <w:autoSpaceDN w:val="0"/>
                              <w:adjustRightInd w:val="0"/>
                              <w:spacing w:line="360" w:lineRule="auto"/>
                              <w:rPr>
                                <w:rFonts w:ascii="Arial" w:hAnsi="Arial" w:cs="Arial"/>
                                <w:color w:val="000000"/>
                                <w:sz w:val="18"/>
                                <w:szCs w:val="18"/>
                                <w:lang w:val="en-US"/>
                              </w:rPr>
                            </w:pPr>
                            <w:r w:rsidRPr="0070285D">
                              <w:rPr>
                                <w:rFonts w:ascii="Arial" w:hAnsi="Arial" w:cs="Arial"/>
                                <w:color w:val="000000"/>
                                <w:sz w:val="18"/>
                                <w:szCs w:val="18"/>
                                <w:lang w:val="en-US"/>
                              </w:rPr>
                              <w:t>Lack of Experience</w:t>
                            </w:r>
                          </w:p>
                          <w:p w14:paraId="7F01F941" w14:textId="62E79513" w:rsidR="001B0974" w:rsidRPr="0070285D" w:rsidRDefault="001B0974" w:rsidP="0070285D">
                            <w:pPr>
                              <w:pStyle w:val="ListParagraph"/>
                              <w:numPr>
                                <w:ilvl w:val="0"/>
                                <w:numId w:val="8"/>
                              </w:numPr>
                              <w:autoSpaceDE w:val="0"/>
                              <w:autoSpaceDN w:val="0"/>
                              <w:adjustRightInd w:val="0"/>
                              <w:spacing w:line="360" w:lineRule="auto"/>
                              <w:rPr>
                                <w:rFonts w:ascii="Arial" w:hAnsi="Arial" w:cs="Arial"/>
                                <w:color w:val="000000"/>
                                <w:sz w:val="18"/>
                                <w:szCs w:val="18"/>
                                <w:lang w:val="en-US"/>
                              </w:rPr>
                            </w:pPr>
                            <w:r w:rsidRPr="0070285D">
                              <w:rPr>
                                <w:rFonts w:ascii="Arial" w:hAnsi="Arial" w:cs="Arial"/>
                                <w:color w:val="000000"/>
                                <w:sz w:val="18"/>
                                <w:szCs w:val="18"/>
                                <w:lang w:val="en-US"/>
                              </w:rPr>
                              <w:t>Lack of infrastructure</w:t>
                            </w:r>
                          </w:p>
                          <w:p w14:paraId="4D713B45" w14:textId="5FF1324A" w:rsidR="001B0974" w:rsidRPr="0070285D" w:rsidRDefault="001B0974" w:rsidP="0070285D">
                            <w:pPr>
                              <w:pStyle w:val="ListParagraph"/>
                              <w:numPr>
                                <w:ilvl w:val="0"/>
                                <w:numId w:val="8"/>
                              </w:numPr>
                              <w:autoSpaceDE w:val="0"/>
                              <w:autoSpaceDN w:val="0"/>
                              <w:adjustRightInd w:val="0"/>
                              <w:spacing w:line="360" w:lineRule="auto"/>
                              <w:rPr>
                                <w:rFonts w:ascii="Arial" w:hAnsi="Arial" w:cs="Arial"/>
                                <w:color w:val="000000"/>
                                <w:sz w:val="18"/>
                                <w:szCs w:val="18"/>
                                <w:lang w:val="en-US"/>
                              </w:rPr>
                            </w:pPr>
                            <w:r w:rsidRPr="0070285D">
                              <w:rPr>
                                <w:rFonts w:ascii="Arial" w:hAnsi="Arial" w:cs="Arial"/>
                                <w:color w:val="000000"/>
                                <w:sz w:val="18"/>
                                <w:szCs w:val="18"/>
                                <w:lang w:val="en-US"/>
                              </w:rPr>
                              <w:t xml:space="preserve">Possibility of </w:t>
                            </w:r>
                          </w:p>
                          <w:p w14:paraId="5E919DFC" w14:textId="5664C538" w:rsidR="001B0974" w:rsidRPr="0070285D" w:rsidRDefault="001B0974" w:rsidP="0070285D">
                            <w:pPr>
                              <w:pStyle w:val="ListParagraph"/>
                              <w:numPr>
                                <w:ilvl w:val="0"/>
                                <w:numId w:val="8"/>
                              </w:numPr>
                              <w:autoSpaceDE w:val="0"/>
                              <w:autoSpaceDN w:val="0"/>
                              <w:adjustRightInd w:val="0"/>
                              <w:spacing w:line="360" w:lineRule="auto"/>
                              <w:rPr>
                                <w:rFonts w:ascii="Arial" w:hAnsi="Arial" w:cs="Arial"/>
                                <w:color w:val="000000"/>
                                <w:sz w:val="18"/>
                                <w:szCs w:val="18"/>
                                <w:lang w:val="en-US"/>
                              </w:rPr>
                            </w:pPr>
                            <w:r w:rsidRPr="0070285D">
                              <w:rPr>
                                <w:rFonts w:ascii="Arial" w:hAnsi="Arial" w:cs="Arial"/>
                                <w:color w:val="000000"/>
                                <w:sz w:val="18"/>
                                <w:szCs w:val="18"/>
                                <w:lang w:val="en-US"/>
                              </w:rPr>
                              <w:t>Technical Difficulties</w:t>
                            </w:r>
                          </w:p>
                          <w:p w14:paraId="607A4335" w14:textId="77777777" w:rsidR="001B0974" w:rsidRDefault="001B0974" w:rsidP="001B0974">
                            <w:pPr>
                              <w:autoSpaceDE w:val="0"/>
                              <w:autoSpaceDN w:val="0"/>
                              <w:adjustRightInd w:val="0"/>
                              <w:spacing w:line="360" w:lineRule="auto"/>
                              <w:ind w:firstLine="360"/>
                              <w:rPr>
                                <w:rFonts w:ascii="Arial" w:hAnsi="Arial" w:cs="Arial"/>
                                <w:color w:val="000000"/>
                                <w:sz w:val="18"/>
                                <w:szCs w:val="18"/>
                                <w:lang w:val="en-US"/>
                              </w:rPr>
                            </w:pPr>
                          </w:p>
                          <w:p w14:paraId="05AB3DB8" w14:textId="77777777" w:rsidR="001B0974" w:rsidRPr="001B0974" w:rsidRDefault="001B0974" w:rsidP="001B0974">
                            <w:pPr>
                              <w:autoSpaceDE w:val="0"/>
                              <w:autoSpaceDN w:val="0"/>
                              <w:adjustRightInd w:val="0"/>
                              <w:spacing w:line="360" w:lineRule="auto"/>
                              <w:ind w:firstLine="360"/>
                              <w:rPr>
                                <w:rFonts w:ascii="Arial" w:hAnsi="Arial" w:cs="Arial"/>
                                <w:color w:val="000000"/>
                                <w:sz w:val="18"/>
                                <w:szCs w:val="18"/>
                                <w:lang w:val="en-US"/>
                              </w:rPr>
                            </w:pPr>
                          </w:p>
                          <w:p w14:paraId="5B52F08B" w14:textId="7FEA8C1C" w:rsidR="001B0974" w:rsidRDefault="001B0974" w:rsidP="001B0974">
                            <w:pPr>
                              <w:autoSpaceDE w:val="0"/>
                              <w:autoSpaceDN w:val="0"/>
                              <w:adjustRightInd w:val="0"/>
                              <w:spacing w:line="360" w:lineRule="auto"/>
                              <w:ind w:firstLine="360"/>
                              <w:rPr>
                                <w:rFonts w:ascii="Arial" w:hAnsi="Arial" w:cs="Arial"/>
                                <w:color w:val="000000"/>
                                <w:sz w:val="18"/>
                                <w:szCs w:val="18"/>
                                <w:lang w:val="en-US"/>
                              </w:rPr>
                            </w:pPr>
                          </w:p>
                          <w:p w14:paraId="797F2E27" w14:textId="4CFCF1E7" w:rsidR="001B0974" w:rsidRPr="005D1F0A" w:rsidRDefault="001B0974" w:rsidP="001B0974">
                            <w:pPr>
                              <w:autoSpaceDE w:val="0"/>
                              <w:autoSpaceDN w:val="0"/>
                              <w:adjustRightInd w:val="0"/>
                              <w:spacing w:line="360" w:lineRule="auto"/>
                              <w:ind w:firstLine="360"/>
                              <w:rPr>
                                <w:rFonts w:ascii="Arial" w:hAnsi="Arial" w:cs="Arial"/>
                                <w:color w:val="000000"/>
                                <w:sz w:val="18"/>
                                <w:szCs w:val="18"/>
                                <w:lang w:val="en-US"/>
                              </w:rPr>
                            </w:pPr>
                          </w:p>
                          <w:p w14:paraId="7DDD81A0" w14:textId="77777777" w:rsidR="001B0974" w:rsidRDefault="001B09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07001" id="Text Box 14" o:spid="_x0000_s1034" type="#_x0000_t202" style="position:absolute;margin-left:-63.6pt;margin-top:26.8pt;width:194pt;height:109.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" fillcolor="#f7caac [1301]" strokeweight=".5pt">
                <v:textbox>
                  <w:txbxContent>
                    <w:p w14:paraId="1068582A" w14:textId="0EE16F80" w:rsidR="001B0974" w:rsidRPr="00E304D2" w:rsidRDefault="001B0974" w:rsidP="001B0974">
                      <w:pPr>
                        <w:autoSpaceDE w:val="0"/>
                        <w:autoSpaceDN w:val="0"/>
                        <w:adjustRightInd w:val="0"/>
                        <w:spacing w:line="360" w:lineRule="auto"/>
                        <w:ind w:firstLine="360"/>
                        <w:rPr>
                          <w:rFonts w:ascii="Arial" w:hAnsi="Arial" w:cs="Arial"/>
                          <w:color w:val="FF0000"/>
                          <w:sz w:val="18"/>
                          <w:szCs w:val="18"/>
                          <w:lang w:val="en-US"/>
                        </w:rPr>
                      </w:pPr>
                      <w:r w:rsidRPr="00E304D2">
                        <w:rPr>
                          <w:rFonts w:ascii="Arial" w:hAnsi="Arial" w:cs="Arial"/>
                          <w:color w:val="FF0000"/>
                          <w:sz w:val="18"/>
                          <w:szCs w:val="18"/>
                          <w:lang w:val="en-US"/>
                        </w:rPr>
                        <w:t>RISKS</w:t>
                      </w:r>
                    </w:p>
                    <w:p w14:paraId="5A501330" w14:textId="281E13AF" w:rsidR="001B0974" w:rsidRPr="0070285D" w:rsidRDefault="001B0974" w:rsidP="0070285D">
                      <w:pPr>
                        <w:pStyle w:val="ListParagraph"/>
                        <w:numPr>
                          <w:ilvl w:val="0"/>
                          <w:numId w:val="8"/>
                        </w:numPr>
                        <w:autoSpaceDE w:val="0"/>
                        <w:autoSpaceDN w:val="0"/>
                        <w:adjustRightInd w:val="0"/>
                        <w:spacing w:line="360" w:lineRule="auto"/>
                        <w:rPr>
                          <w:rFonts w:ascii="Arial" w:hAnsi="Arial" w:cs="Arial"/>
                          <w:color w:val="000000"/>
                          <w:sz w:val="18"/>
                          <w:szCs w:val="18"/>
                          <w:lang w:val="en-US"/>
                        </w:rPr>
                      </w:pPr>
                      <w:r w:rsidRPr="0070285D">
                        <w:rPr>
                          <w:rFonts w:ascii="Arial" w:hAnsi="Arial" w:cs="Arial"/>
                          <w:color w:val="000000"/>
                          <w:sz w:val="18"/>
                          <w:szCs w:val="18"/>
                          <w:lang w:val="en-US"/>
                        </w:rPr>
                        <w:t>Insufficient Knowledge</w:t>
                      </w:r>
                    </w:p>
                    <w:p w14:paraId="75169F4F" w14:textId="6735484F" w:rsidR="001B0974" w:rsidRPr="0070285D" w:rsidRDefault="001B0974" w:rsidP="0070285D">
                      <w:pPr>
                        <w:pStyle w:val="ListParagraph"/>
                        <w:numPr>
                          <w:ilvl w:val="0"/>
                          <w:numId w:val="8"/>
                        </w:numPr>
                        <w:autoSpaceDE w:val="0"/>
                        <w:autoSpaceDN w:val="0"/>
                        <w:adjustRightInd w:val="0"/>
                        <w:spacing w:line="360" w:lineRule="auto"/>
                        <w:rPr>
                          <w:rFonts w:ascii="Arial" w:hAnsi="Arial" w:cs="Arial"/>
                          <w:color w:val="000000"/>
                          <w:sz w:val="18"/>
                          <w:szCs w:val="18"/>
                          <w:lang w:val="en-US"/>
                        </w:rPr>
                      </w:pPr>
                      <w:r w:rsidRPr="0070285D">
                        <w:rPr>
                          <w:rFonts w:ascii="Arial" w:hAnsi="Arial" w:cs="Arial"/>
                          <w:color w:val="000000"/>
                          <w:sz w:val="18"/>
                          <w:szCs w:val="18"/>
                          <w:lang w:val="en-US"/>
                        </w:rPr>
                        <w:t>Lack of Experience</w:t>
                      </w:r>
                    </w:p>
                    <w:p w14:paraId="7F01F941" w14:textId="62E79513" w:rsidR="001B0974" w:rsidRPr="0070285D" w:rsidRDefault="001B0974" w:rsidP="0070285D">
                      <w:pPr>
                        <w:pStyle w:val="ListParagraph"/>
                        <w:numPr>
                          <w:ilvl w:val="0"/>
                          <w:numId w:val="8"/>
                        </w:numPr>
                        <w:autoSpaceDE w:val="0"/>
                        <w:autoSpaceDN w:val="0"/>
                        <w:adjustRightInd w:val="0"/>
                        <w:spacing w:line="360" w:lineRule="auto"/>
                        <w:rPr>
                          <w:rFonts w:ascii="Arial" w:hAnsi="Arial" w:cs="Arial"/>
                          <w:color w:val="000000"/>
                          <w:sz w:val="18"/>
                          <w:szCs w:val="18"/>
                          <w:lang w:val="en-US"/>
                        </w:rPr>
                      </w:pPr>
                      <w:r w:rsidRPr="0070285D">
                        <w:rPr>
                          <w:rFonts w:ascii="Arial" w:hAnsi="Arial" w:cs="Arial"/>
                          <w:color w:val="000000"/>
                          <w:sz w:val="18"/>
                          <w:szCs w:val="18"/>
                          <w:lang w:val="en-US"/>
                        </w:rPr>
                        <w:t>Lack of infrastructure</w:t>
                      </w:r>
                    </w:p>
                    <w:p w14:paraId="4D713B45" w14:textId="5FF1324A" w:rsidR="001B0974" w:rsidRPr="0070285D" w:rsidRDefault="001B0974" w:rsidP="0070285D">
                      <w:pPr>
                        <w:pStyle w:val="ListParagraph"/>
                        <w:numPr>
                          <w:ilvl w:val="0"/>
                          <w:numId w:val="8"/>
                        </w:numPr>
                        <w:autoSpaceDE w:val="0"/>
                        <w:autoSpaceDN w:val="0"/>
                        <w:adjustRightInd w:val="0"/>
                        <w:spacing w:line="360" w:lineRule="auto"/>
                        <w:rPr>
                          <w:rFonts w:ascii="Arial" w:hAnsi="Arial" w:cs="Arial"/>
                          <w:color w:val="000000"/>
                          <w:sz w:val="18"/>
                          <w:szCs w:val="18"/>
                          <w:lang w:val="en-US"/>
                        </w:rPr>
                      </w:pPr>
                      <w:r w:rsidRPr="0070285D">
                        <w:rPr>
                          <w:rFonts w:ascii="Arial" w:hAnsi="Arial" w:cs="Arial"/>
                          <w:color w:val="000000"/>
                          <w:sz w:val="18"/>
                          <w:szCs w:val="18"/>
                          <w:lang w:val="en-US"/>
                        </w:rPr>
                        <w:t xml:space="preserve">Possibility of </w:t>
                      </w:r>
                    </w:p>
                    <w:p w14:paraId="5E919DFC" w14:textId="5664C538" w:rsidR="001B0974" w:rsidRPr="0070285D" w:rsidRDefault="001B0974" w:rsidP="0070285D">
                      <w:pPr>
                        <w:pStyle w:val="ListParagraph"/>
                        <w:numPr>
                          <w:ilvl w:val="0"/>
                          <w:numId w:val="8"/>
                        </w:numPr>
                        <w:autoSpaceDE w:val="0"/>
                        <w:autoSpaceDN w:val="0"/>
                        <w:adjustRightInd w:val="0"/>
                        <w:spacing w:line="360" w:lineRule="auto"/>
                        <w:rPr>
                          <w:rFonts w:ascii="Arial" w:hAnsi="Arial" w:cs="Arial"/>
                          <w:color w:val="000000"/>
                          <w:sz w:val="18"/>
                          <w:szCs w:val="18"/>
                          <w:lang w:val="en-US"/>
                        </w:rPr>
                      </w:pPr>
                      <w:r w:rsidRPr="0070285D">
                        <w:rPr>
                          <w:rFonts w:ascii="Arial" w:hAnsi="Arial" w:cs="Arial"/>
                          <w:color w:val="000000"/>
                          <w:sz w:val="18"/>
                          <w:szCs w:val="18"/>
                          <w:lang w:val="en-US"/>
                        </w:rPr>
                        <w:t>Technical Difficulties</w:t>
                      </w:r>
                    </w:p>
                    <w:p w14:paraId="607A4335" w14:textId="77777777" w:rsidR="001B0974" w:rsidRDefault="001B0974" w:rsidP="001B0974">
                      <w:pPr>
                        <w:autoSpaceDE w:val="0"/>
                        <w:autoSpaceDN w:val="0"/>
                        <w:adjustRightInd w:val="0"/>
                        <w:spacing w:line="360" w:lineRule="auto"/>
                        <w:ind w:firstLine="360"/>
                        <w:rPr>
                          <w:rFonts w:ascii="Arial" w:hAnsi="Arial" w:cs="Arial"/>
                          <w:color w:val="000000"/>
                          <w:sz w:val="18"/>
                          <w:szCs w:val="18"/>
                          <w:lang w:val="en-US"/>
                        </w:rPr>
                      </w:pPr>
                    </w:p>
                    <w:p w14:paraId="05AB3DB8" w14:textId="77777777" w:rsidR="001B0974" w:rsidRPr="001B0974" w:rsidRDefault="001B0974" w:rsidP="001B0974">
                      <w:pPr>
                        <w:autoSpaceDE w:val="0"/>
                        <w:autoSpaceDN w:val="0"/>
                        <w:adjustRightInd w:val="0"/>
                        <w:spacing w:line="360" w:lineRule="auto"/>
                        <w:ind w:firstLine="360"/>
                        <w:rPr>
                          <w:rFonts w:ascii="Arial" w:hAnsi="Arial" w:cs="Arial"/>
                          <w:color w:val="000000"/>
                          <w:sz w:val="18"/>
                          <w:szCs w:val="18"/>
                          <w:lang w:val="en-US"/>
                        </w:rPr>
                      </w:pPr>
                    </w:p>
                    <w:p w14:paraId="5B52F08B" w14:textId="7FEA8C1C" w:rsidR="001B0974" w:rsidRDefault="001B0974" w:rsidP="001B0974">
                      <w:pPr>
                        <w:autoSpaceDE w:val="0"/>
                        <w:autoSpaceDN w:val="0"/>
                        <w:adjustRightInd w:val="0"/>
                        <w:spacing w:line="360" w:lineRule="auto"/>
                        <w:ind w:firstLine="360"/>
                        <w:rPr>
                          <w:rFonts w:ascii="Arial" w:hAnsi="Arial" w:cs="Arial"/>
                          <w:color w:val="000000"/>
                          <w:sz w:val="18"/>
                          <w:szCs w:val="18"/>
                          <w:lang w:val="en-US"/>
                        </w:rPr>
                      </w:pPr>
                    </w:p>
                    <w:p w14:paraId="797F2E27" w14:textId="4CFCF1E7" w:rsidR="001B0974" w:rsidRPr="005D1F0A" w:rsidRDefault="001B0974" w:rsidP="001B0974">
                      <w:pPr>
                        <w:autoSpaceDE w:val="0"/>
                        <w:autoSpaceDN w:val="0"/>
                        <w:adjustRightInd w:val="0"/>
                        <w:spacing w:line="360" w:lineRule="auto"/>
                        <w:ind w:firstLine="360"/>
                        <w:rPr>
                          <w:rFonts w:ascii="Arial" w:hAnsi="Arial" w:cs="Arial"/>
                          <w:color w:val="000000"/>
                          <w:sz w:val="18"/>
                          <w:szCs w:val="18"/>
                          <w:lang w:val="en-US"/>
                        </w:rPr>
                      </w:pPr>
                    </w:p>
                    <w:p w14:paraId="7DDD81A0" w14:textId="77777777" w:rsidR="001B0974" w:rsidRDefault="001B0974"/>
                  </w:txbxContent>
                </v:textbox>
              </v:shape>
            </w:pict>
          </mc:Fallback>
        </mc:AlternateContent>
      </w:r>
    </w:p>
    <w:p w14:paraId="7D1B2796" w14:textId="0AAF2EEE" w:rsidR="009C5634" w:rsidRDefault="0078474B" w:rsidP="009C5634">
      <w:r>
        <w:rPr>
          <w:noProof/>
          <w:lang w:val="en-GB" w:eastAsia="en-GB"/>
        </w:rPr>
        <mc:AlternateContent>
          <mc:Choice Requires="wps">
            <w:drawing>
              <wp:anchor distT="0" distB="0" distL="114300" distR="114300" simplePos="0" relativeHeight="251694080" behindDoc="0" locked="0" layoutInCell="1" allowOverlap="1" wp14:anchorId="7DA81BCD" wp14:editId="22804827">
                <wp:simplePos x="0" y="0"/>
                <wp:positionH relativeFrom="column">
                  <wp:posOffset>3099334</wp:posOffset>
                </wp:positionH>
                <wp:positionV relativeFrom="paragraph">
                  <wp:posOffset>317032</wp:posOffset>
                </wp:positionV>
                <wp:extent cx="865939" cy="956778"/>
                <wp:effectExtent l="0" t="63500" r="0" b="21590"/>
                <wp:wrapNone/>
                <wp:docPr id="44" name="Elbow Connector 44"/>
                <wp:cNvGraphicFramePr/>
                <a:graphic xmlns:a="http://schemas.openxmlformats.org/drawingml/2006/main">
                  <a:graphicData uri="http://schemas.microsoft.com/office/word/2010/wordprocessingShape">
                    <wps:wsp>
                      <wps:cNvCnPr/>
                      <wps:spPr>
                        <a:xfrm flipV="1">
                          <a:off x="0" y="0"/>
                          <a:ext cx="865939" cy="95677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336B48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4" o:spid="_x0000_s1026" type="#_x0000_t34" style="position:absolute;margin-left:244.05pt;margin-top:24.95pt;width:68.2pt;height:75.3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" strokecolor="#4472c4 [3204]" strokeweight=".5pt">
                <v:stroke endarrow="block"/>
              </v:shape>
            </w:pict>
          </mc:Fallback>
        </mc:AlternateContent>
      </w:r>
    </w:p>
    <w:p w14:paraId="3FFC4B28" w14:textId="151C4396" w:rsidR="00813DD9" w:rsidRPr="00B740A8" w:rsidRDefault="0078474B" w:rsidP="00B740A8">
      <w:pPr>
        <w:autoSpaceDE w:val="0"/>
        <w:autoSpaceDN w:val="0"/>
        <w:adjustRightInd w:val="0"/>
        <w:spacing w:line="360" w:lineRule="auto"/>
        <w:rPr>
          <w:rFonts w:ascii="Arial" w:hAnsi="Arial" w:cs="Arial"/>
          <w:color w:val="000000"/>
          <w:sz w:val="22"/>
          <w:szCs w:val="22"/>
          <w:lang w:val="en-US"/>
        </w:rPr>
      </w:pPr>
      <w:r>
        <w:rPr>
          <w:noProof/>
          <w:lang w:val="en-GB" w:eastAsia="en-GB"/>
        </w:rPr>
        <mc:AlternateContent>
          <mc:Choice Requires="wps">
            <w:drawing>
              <wp:anchor distT="0" distB="0" distL="114300" distR="114300" simplePos="0" relativeHeight="251696128" behindDoc="0" locked="0" layoutInCell="1" allowOverlap="1" wp14:anchorId="428458CF" wp14:editId="2C390109">
                <wp:simplePos x="0" y="0"/>
                <wp:positionH relativeFrom="column">
                  <wp:posOffset>1655277</wp:posOffset>
                </wp:positionH>
                <wp:positionV relativeFrom="paragraph">
                  <wp:posOffset>196582</wp:posOffset>
                </wp:positionV>
                <wp:extent cx="972385" cy="754179"/>
                <wp:effectExtent l="25400" t="63500" r="18415" b="20955"/>
                <wp:wrapNone/>
                <wp:docPr id="45" name="Elbow Connector 45"/>
                <wp:cNvGraphicFramePr/>
                <a:graphic xmlns:a="http://schemas.openxmlformats.org/drawingml/2006/main">
                  <a:graphicData uri="http://schemas.microsoft.com/office/word/2010/wordprocessingShape">
                    <wps:wsp>
                      <wps:cNvCnPr/>
                      <wps:spPr>
                        <a:xfrm flipH="1" flipV="1">
                          <a:off x="0" y="0"/>
                          <a:ext cx="972385" cy="754179"/>
                        </a:xfrm>
                        <a:prstGeom prst="bentConnector3">
                          <a:avLst>
                            <a:gd name="adj1" fmla="val 6023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201C492" id="Elbow Connector 45" o:spid="_x0000_s1026" type="#_x0000_t34" style="position:absolute;margin-left:130.35pt;margin-top:15.5pt;width:76.55pt;height:59.4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" adj="13011" strokecolor="#4472c4 [3204]" strokeweight=".5pt">
                <v:stroke endarrow="block"/>
              </v:shape>
            </w:pict>
          </mc:Fallback>
        </mc:AlternateContent>
      </w:r>
    </w:p>
    <w:p w14:paraId="2FF58627" w14:textId="0B31EB4B" w:rsidR="00813DD9" w:rsidRPr="00B740A8" w:rsidRDefault="00E304D2" w:rsidP="00B740A8">
      <w:pPr>
        <w:autoSpaceDE w:val="0"/>
        <w:autoSpaceDN w:val="0"/>
        <w:adjustRightInd w:val="0"/>
        <w:spacing w:line="360" w:lineRule="auto"/>
        <w:rPr>
          <w:rFonts w:ascii="Arial" w:hAnsi="Arial" w:cs="Arial"/>
          <w:color w:val="000000"/>
          <w:sz w:val="22"/>
          <w:szCs w:val="22"/>
          <w:lang w:val="en-US"/>
        </w:rPr>
      </w:pPr>
      <w:r>
        <w:rPr>
          <w:noProof/>
          <w:lang w:val="en-GB" w:eastAsia="en-GB"/>
        </w:rPr>
        <w:drawing>
          <wp:anchor distT="0" distB="0" distL="114300" distR="114300" simplePos="0" relativeHeight="251680768" behindDoc="0" locked="0" layoutInCell="1" allowOverlap="1" wp14:anchorId="2101EAF4" wp14:editId="0BFA397C">
            <wp:simplePos x="0" y="0"/>
            <wp:positionH relativeFrom="column">
              <wp:posOffset>1740234</wp:posOffset>
            </wp:positionH>
            <wp:positionV relativeFrom="paragraph">
              <wp:posOffset>138697</wp:posOffset>
            </wp:positionV>
            <wp:extent cx="2116990" cy="1493357"/>
            <wp:effectExtent l="0" t="0" r="4445" b="5715"/>
            <wp:wrapNone/>
            <wp:docPr id="6" name="Picture 6" descr="Product Conceptualization and the Creative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duct Conceptualization and the Creative Min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16990" cy="14933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42BB0A" w14:textId="1E49038B" w:rsidR="00813DD9" w:rsidRPr="00B740A8" w:rsidRDefault="00813DD9" w:rsidP="00B740A8">
      <w:pPr>
        <w:autoSpaceDE w:val="0"/>
        <w:autoSpaceDN w:val="0"/>
        <w:adjustRightInd w:val="0"/>
        <w:spacing w:line="360" w:lineRule="auto"/>
        <w:rPr>
          <w:rFonts w:ascii="Arial" w:hAnsi="Arial" w:cs="Arial"/>
          <w:color w:val="000000"/>
          <w:sz w:val="22"/>
          <w:szCs w:val="22"/>
          <w:lang w:val="en-US"/>
        </w:rPr>
      </w:pPr>
    </w:p>
    <w:p w14:paraId="4E5ED0E9" w14:textId="4BB453B0" w:rsidR="00813DD9" w:rsidRPr="00B740A8" w:rsidRDefault="0078474B" w:rsidP="00B740A8">
      <w:pPr>
        <w:autoSpaceDE w:val="0"/>
        <w:autoSpaceDN w:val="0"/>
        <w:adjustRightInd w:val="0"/>
        <w:spacing w:line="360" w:lineRule="auto"/>
        <w:rPr>
          <w:rFonts w:ascii="Arial" w:hAnsi="Arial" w:cs="Arial"/>
          <w:color w:val="000000"/>
          <w:sz w:val="22"/>
          <w:szCs w:val="22"/>
          <w:lang w:val="en-US"/>
        </w:rPr>
      </w:pPr>
      <w:r>
        <w:rPr>
          <w:rFonts w:ascii="Arial" w:hAnsi="Arial" w:cs="Arial"/>
          <w:noProof/>
          <w:color w:val="000000"/>
          <w:sz w:val="22"/>
          <w:szCs w:val="22"/>
          <w:lang w:val="en-GB" w:eastAsia="en-GB"/>
        </w:rPr>
        <mc:AlternateContent>
          <mc:Choice Requires="wps">
            <w:drawing>
              <wp:anchor distT="0" distB="0" distL="114300" distR="114300" simplePos="0" relativeHeight="251693056" behindDoc="0" locked="0" layoutInCell="1" allowOverlap="1" wp14:anchorId="3E7CAD01" wp14:editId="6C545E8A">
                <wp:simplePos x="0" y="0"/>
                <wp:positionH relativeFrom="column">
                  <wp:posOffset>3031958</wp:posOffset>
                </wp:positionH>
                <wp:positionV relativeFrom="paragraph">
                  <wp:posOffset>58822</wp:posOffset>
                </wp:positionV>
                <wp:extent cx="759928" cy="2406282"/>
                <wp:effectExtent l="0" t="0" r="53340" b="70485"/>
                <wp:wrapNone/>
                <wp:docPr id="43" name="Elbow Connector 43"/>
                <wp:cNvGraphicFramePr/>
                <a:graphic xmlns:a="http://schemas.openxmlformats.org/drawingml/2006/main">
                  <a:graphicData uri="http://schemas.microsoft.com/office/word/2010/wordprocessingShape">
                    <wps:wsp>
                      <wps:cNvCnPr/>
                      <wps:spPr>
                        <a:xfrm>
                          <a:off x="0" y="0"/>
                          <a:ext cx="759928" cy="2406282"/>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956894A" id="Elbow Connector 43" o:spid="_x0000_s1026" type="#_x0000_t34" style="position:absolute;margin-left:238.75pt;margin-top:4.65pt;width:59.85pt;height:189.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" strokecolor="#4472c4 [3204]" strokeweight=".5pt">
                <v:stroke endarrow="block"/>
              </v:shape>
            </w:pict>
          </mc:Fallback>
        </mc:AlternateContent>
      </w:r>
      <w:r>
        <w:rPr>
          <w:rFonts w:ascii="Arial" w:hAnsi="Arial" w:cs="Arial"/>
          <w:noProof/>
          <w:color w:val="000000"/>
          <w:sz w:val="22"/>
          <w:szCs w:val="22"/>
          <w:lang w:val="en-GB" w:eastAsia="en-GB"/>
        </w:rPr>
        <mc:AlternateContent>
          <mc:Choice Requires="wps">
            <w:drawing>
              <wp:anchor distT="0" distB="0" distL="114300" distR="114300" simplePos="0" relativeHeight="251697152" behindDoc="0" locked="0" layoutInCell="1" allowOverlap="1" wp14:anchorId="2C85ECF0" wp14:editId="2A574ECE">
                <wp:simplePos x="0" y="0"/>
                <wp:positionH relativeFrom="column">
                  <wp:posOffset>2146266</wp:posOffset>
                </wp:positionH>
                <wp:positionV relativeFrom="paragraph">
                  <wp:posOffset>203735</wp:posOffset>
                </wp:positionV>
                <wp:extent cx="618089" cy="1376412"/>
                <wp:effectExtent l="25400" t="0" r="29845" b="71755"/>
                <wp:wrapNone/>
                <wp:docPr id="46" name="Elbow Connector 46"/>
                <wp:cNvGraphicFramePr/>
                <a:graphic xmlns:a="http://schemas.openxmlformats.org/drawingml/2006/main">
                  <a:graphicData uri="http://schemas.microsoft.com/office/word/2010/wordprocessingShape">
                    <wps:wsp>
                      <wps:cNvCnPr/>
                      <wps:spPr>
                        <a:xfrm flipH="1">
                          <a:off x="0" y="0"/>
                          <a:ext cx="618089" cy="1376412"/>
                        </a:xfrm>
                        <a:prstGeom prst="bentConnector3">
                          <a:avLst>
                            <a:gd name="adj1" fmla="val -232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75E1A92" id="Elbow Connector 46" o:spid="_x0000_s1026" type="#_x0000_t34" style="position:absolute;margin-left:169pt;margin-top:16.05pt;width:48.65pt;height:108.4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" adj="-502" strokecolor="#4472c4 [3204]" strokeweight=".5pt">
                <v:stroke endarrow="block"/>
              </v:shape>
            </w:pict>
          </mc:Fallback>
        </mc:AlternateContent>
      </w:r>
      <w:r w:rsidR="00483F09">
        <w:fldChar w:fldCharType="begin"/>
      </w:r>
      <w:r w:rsidR="00483F09">
        <w:instrText xml:space="preserve"> INCLUDEPICTURE "/var/folders/v3/5crq177506s2ssn53_bjg62m0000gn/T/com.microsoft.Word/WebArchiveCopyPasteTempFiles/gps-icon-vector-logo-design-map-pointer-pin-location-symbol-flat-style-navigation-icons-web-mobile-place-marker-travel-158027525.jpg" \* MERGEFORMATINET </w:instrText>
      </w:r>
      <w:r w:rsidR="00483F09">
        <w:fldChar w:fldCharType="end"/>
      </w:r>
    </w:p>
    <w:p w14:paraId="72EB002A" w14:textId="47FA0896" w:rsidR="009C5634" w:rsidRDefault="00483F09" w:rsidP="009C5634">
      <w:r>
        <w:fldChar w:fldCharType="begin"/>
      </w:r>
      <w:r>
        <w:instrText xml:space="preserve"> INCLUDEPICTURE "/var/folders/v3/5crq177506s2ssn53_bjg62m0000gn/T/com.microsoft.Word/WebArchiveCopyPasteTempFiles/Screen-Shot-2020-12-19-at-9.21.34-PM.png" \* MERGEFORMATINET </w:instrText>
      </w:r>
      <w:r>
        <w:fldChar w:fldCharType="end"/>
      </w:r>
    </w:p>
    <w:p w14:paraId="3CC2981B" w14:textId="3BBFA77B" w:rsidR="00483F09" w:rsidRDefault="0078474B" w:rsidP="00483F09">
      <w:pPr>
        <w:pStyle w:val="ListParagraph"/>
        <w:numPr>
          <w:ilvl w:val="0"/>
          <w:numId w:val="0"/>
        </w:numPr>
        <w:autoSpaceDE w:val="0"/>
        <w:autoSpaceDN w:val="0"/>
        <w:adjustRightInd w:val="0"/>
        <w:spacing w:line="360" w:lineRule="auto"/>
        <w:ind w:left="720"/>
        <w:rPr>
          <w:rFonts w:ascii="Arial" w:hAnsi="Arial" w:cs="Arial"/>
          <w:color w:val="000000"/>
          <w:szCs w:val="22"/>
          <w:lang w:val="en-US"/>
        </w:rPr>
      </w:pPr>
      <w:r>
        <w:rPr>
          <w:noProof/>
          <w:lang w:val="en-GB" w:eastAsia="en-GB"/>
        </w:rPr>
        <mc:AlternateContent>
          <mc:Choice Requires="wps">
            <w:drawing>
              <wp:anchor distT="0" distB="0" distL="114300" distR="114300" simplePos="0" relativeHeight="251687936" behindDoc="0" locked="0" layoutInCell="1" allowOverlap="1" wp14:anchorId="0154951C" wp14:editId="06920E0E">
                <wp:simplePos x="0" y="0"/>
                <wp:positionH relativeFrom="column">
                  <wp:posOffset>-856415</wp:posOffset>
                </wp:positionH>
                <wp:positionV relativeFrom="paragraph">
                  <wp:posOffset>375920</wp:posOffset>
                </wp:positionV>
                <wp:extent cx="3002915" cy="1278890"/>
                <wp:effectExtent l="0" t="0" r="6985" b="16510"/>
                <wp:wrapNone/>
                <wp:docPr id="17" name="Text Box 17"/>
                <wp:cNvGraphicFramePr/>
                <a:graphic xmlns:a="http://schemas.openxmlformats.org/drawingml/2006/main">
                  <a:graphicData uri="http://schemas.microsoft.com/office/word/2010/wordprocessingShape">
                    <wps:wsp>
                      <wps:cNvSpPr txBox="1"/>
                      <wps:spPr>
                        <a:xfrm>
                          <a:off x="0" y="0"/>
                          <a:ext cx="3002915" cy="1278890"/>
                        </a:xfrm>
                        <a:prstGeom prst="rect">
                          <a:avLst/>
                        </a:prstGeom>
                        <a:solidFill>
                          <a:schemeClr val="accent4">
                            <a:lumMod val="20000"/>
                            <a:lumOff val="80000"/>
                          </a:schemeClr>
                        </a:solidFill>
                        <a:ln w="6350">
                          <a:solidFill>
                            <a:prstClr val="black"/>
                          </a:solidFill>
                        </a:ln>
                      </wps:spPr>
                      <wps:txbx>
                        <w:txbxContent>
                          <w:p w14:paraId="6590D50D" w14:textId="77777777" w:rsidR="001B0974" w:rsidRPr="0070285D" w:rsidRDefault="001B0974" w:rsidP="001B0974">
                            <w:pPr>
                              <w:autoSpaceDE w:val="0"/>
                              <w:autoSpaceDN w:val="0"/>
                              <w:adjustRightInd w:val="0"/>
                              <w:spacing w:line="360" w:lineRule="auto"/>
                              <w:rPr>
                                <w:rFonts w:ascii="Arial" w:hAnsi="Arial" w:cs="Arial"/>
                                <w:color w:val="000000"/>
                                <w:sz w:val="18"/>
                                <w:szCs w:val="18"/>
                                <w:lang w:val="en-US"/>
                              </w:rPr>
                            </w:pPr>
                          </w:p>
                          <w:p w14:paraId="004A5008" w14:textId="77777777" w:rsidR="001B0974" w:rsidRPr="00E304D2" w:rsidRDefault="001B0974" w:rsidP="00FB50FA">
                            <w:pPr>
                              <w:autoSpaceDE w:val="0"/>
                              <w:autoSpaceDN w:val="0"/>
                              <w:adjustRightInd w:val="0"/>
                              <w:spacing w:line="360" w:lineRule="auto"/>
                              <w:ind w:left="1440"/>
                              <w:rPr>
                                <w:rFonts w:ascii="Arial" w:hAnsi="Arial" w:cs="Arial"/>
                                <w:color w:val="FF0000"/>
                                <w:sz w:val="18"/>
                                <w:szCs w:val="18"/>
                                <w:lang w:val="en-US"/>
                              </w:rPr>
                            </w:pPr>
                            <w:r w:rsidRPr="00FB50FA">
                              <w:rPr>
                                <w:rFonts w:ascii="Arial" w:hAnsi="Arial" w:cs="Arial"/>
                                <w:color w:val="FF0000"/>
                                <w:sz w:val="18"/>
                                <w:szCs w:val="18"/>
                                <w:lang w:val="en-US"/>
                              </w:rPr>
                              <w:t>MOTIVE</w:t>
                            </w:r>
                          </w:p>
                          <w:p w14:paraId="3DED037F" w14:textId="77777777" w:rsidR="001B0974" w:rsidRPr="0070285D" w:rsidRDefault="001B0974" w:rsidP="001B0974">
                            <w:pPr>
                              <w:pStyle w:val="ListParagraph"/>
                              <w:numPr>
                                <w:ilvl w:val="0"/>
                                <w:numId w:val="5"/>
                              </w:numPr>
                              <w:autoSpaceDE w:val="0"/>
                              <w:autoSpaceDN w:val="0"/>
                              <w:adjustRightInd w:val="0"/>
                              <w:spacing w:line="360" w:lineRule="auto"/>
                              <w:rPr>
                                <w:rFonts w:ascii="Arial" w:hAnsi="Arial" w:cs="Arial"/>
                                <w:color w:val="000000"/>
                                <w:sz w:val="18"/>
                                <w:szCs w:val="18"/>
                                <w:lang w:val="en-US"/>
                              </w:rPr>
                            </w:pPr>
                            <w:r w:rsidRPr="0070285D">
                              <w:rPr>
                                <w:rFonts w:ascii="Arial" w:hAnsi="Arial" w:cs="Arial"/>
                                <w:color w:val="000000"/>
                                <w:sz w:val="18"/>
                                <w:szCs w:val="18"/>
                                <w:lang w:val="en-US"/>
                              </w:rPr>
                              <w:t>To provide a brief disclaimer on Network Layer 3 attacks and effects.</w:t>
                            </w:r>
                          </w:p>
                          <w:p w14:paraId="48ABE8A5" w14:textId="77777777" w:rsidR="001B0974" w:rsidRPr="0070285D" w:rsidRDefault="001B0974" w:rsidP="001B0974">
                            <w:pPr>
                              <w:autoSpaceDE w:val="0"/>
                              <w:autoSpaceDN w:val="0"/>
                              <w:adjustRightInd w:val="0"/>
                              <w:spacing w:line="360" w:lineRule="auto"/>
                              <w:rPr>
                                <w:rFonts w:ascii="Arial" w:hAnsi="Arial" w:cs="Arial"/>
                                <w:color w:val="000000"/>
                                <w:sz w:val="18"/>
                                <w:szCs w:val="18"/>
                                <w:lang w:val="en-US"/>
                              </w:rPr>
                            </w:pPr>
                          </w:p>
                          <w:p w14:paraId="0608CB13" w14:textId="77777777" w:rsidR="001B0974" w:rsidRPr="00B740A8" w:rsidRDefault="001B0974" w:rsidP="001B0974">
                            <w:pPr>
                              <w:autoSpaceDE w:val="0"/>
                              <w:autoSpaceDN w:val="0"/>
                              <w:adjustRightInd w:val="0"/>
                              <w:spacing w:line="360" w:lineRule="auto"/>
                              <w:rPr>
                                <w:rFonts w:ascii="Arial" w:hAnsi="Arial" w:cs="Arial"/>
                                <w:color w:val="000000"/>
                                <w:sz w:val="22"/>
                                <w:szCs w:val="22"/>
                                <w:lang w:val="en-US"/>
                              </w:rPr>
                            </w:pPr>
                          </w:p>
                          <w:p w14:paraId="04CCB02F" w14:textId="77777777" w:rsidR="001B0974" w:rsidRDefault="001B09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4951C" id="Text Box 17" o:spid="_x0000_s1035" type="#_x0000_t202" style="position:absolute;left:0;text-align:left;margin-left:-67.45pt;margin-top:29.6pt;width:236.45pt;height:100.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" fillcolor="#fff2cc [663]" strokeweight=".5pt">
                <v:textbox>
                  <w:txbxContent>
                    <w:p w14:paraId="6590D50D" w14:textId="77777777" w:rsidR="001B0974" w:rsidRPr="0070285D" w:rsidRDefault="001B0974" w:rsidP="001B0974">
                      <w:pPr>
                        <w:autoSpaceDE w:val="0"/>
                        <w:autoSpaceDN w:val="0"/>
                        <w:adjustRightInd w:val="0"/>
                        <w:spacing w:line="360" w:lineRule="auto"/>
                        <w:rPr>
                          <w:rFonts w:ascii="Arial" w:hAnsi="Arial" w:cs="Arial"/>
                          <w:color w:val="000000"/>
                          <w:sz w:val="18"/>
                          <w:szCs w:val="18"/>
                          <w:lang w:val="en-US"/>
                        </w:rPr>
                      </w:pPr>
                    </w:p>
                    <w:p w14:paraId="004A5008" w14:textId="77777777" w:rsidR="001B0974" w:rsidRPr="00E304D2" w:rsidRDefault="001B0974" w:rsidP="00FB50FA">
                      <w:pPr>
                        <w:autoSpaceDE w:val="0"/>
                        <w:autoSpaceDN w:val="0"/>
                        <w:adjustRightInd w:val="0"/>
                        <w:spacing w:line="360" w:lineRule="auto"/>
                        <w:ind w:left="1440"/>
                        <w:rPr>
                          <w:rFonts w:ascii="Arial" w:hAnsi="Arial" w:cs="Arial"/>
                          <w:color w:val="FF0000"/>
                          <w:sz w:val="18"/>
                          <w:szCs w:val="18"/>
                          <w:lang w:val="en-US"/>
                        </w:rPr>
                      </w:pPr>
                      <w:r w:rsidRPr="00FB50FA">
                        <w:rPr>
                          <w:rFonts w:ascii="Arial" w:hAnsi="Arial" w:cs="Arial"/>
                          <w:color w:val="FF0000"/>
                          <w:sz w:val="18"/>
                          <w:szCs w:val="18"/>
                          <w:lang w:val="en-US"/>
                        </w:rPr>
                        <w:t>MOTIVE</w:t>
                      </w:r>
                    </w:p>
                    <w:p w14:paraId="3DED037F" w14:textId="77777777" w:rsidR="001B0974" w:rsidRPr="0070285D" w:rsidRDefault="001B0974" w:rsidP="001B0974">
                      <w:pPr>
                        <w:pStyle w:val="ListParagraph"/>
                        <w:numPr>
                          <w:ilvl w:val="0"/>
                          <w:numId w:val="5"/>
                        </w:numPr>
                        <w:autoSpaceDE w:val="0"/>
                        <w:autoSpaceDN w:val="0"/>
                        <w:adjustRightInd w:val="0"/>
                        <w:spacing w:line="360" w:lineRule="auto"/>
                        <w:rPr>
                          <w:rFonts w:ascii="Arial" w:hAnsi="Arial" w:cs="Arial"/>
                          <w:color w:val="000000"/>
                          <w:sz w:val="18"/>
                          <w:szCs w:val="18"/>
                          <w:lang w:val="en-US"/>
                        </w:rPr>
                      </w:pPr>
                      <w:r w:rsidRPr="0070285D">
                        <w:rPr>
                          <w:rFonts w:ascii="Arial" w:hAnsi="Arial" w:cs="Arial"/>
                          <w:color w:val="000000"/>
                          <w:sz w:val="18"/>
                          <w:szCs w:val="18"/>
                          <w:lang w:val="en-US"/>
                        </w:rPr>
                        <w:t>To provide a brief disclaimer on Network Layer 3 attacks and effects.</w:t>
                      </w:r>
                    </w:p>
                    <w:p w14:paraId="48ABE8A5" w14:textId="77777777" w:rsidR="001B0974" w:rsidRPr="0070285D" w:rsidRDefault="001B0974" w:rsidP="001B0974">
                      <w:pPr>
                        <w:autoSpaceDE w:val="0"/>
                        <w:autoSpaceDN w:val="0"/>
                        <w:adjustRightInd w:val="0"/>
                        <w:spacing w:line="360" w:lineRule="auto"/>
                        <w:rPr>
                          <w:rFonts w:ascii="Arial" w:hAnsi="Arial" w:cs="Arial"/>
                          <w:color w:val="000000"/>
                          <w:sz w:val="18"/>
                          <w:szCs w:val="18"/>
                          <w:lang w:val="en-US"/>
                        </w:rPr>
                      </w:pPr>
                    </w:p>
                    <w:p w14:paraId="0608CB13" w14:textId="77777777" w:rsidR="001B0974" w:rsidRPr="00B740A8" w:rsidRDefault="001B0974" w:rsidP="001B0974">
                      <w:pPr>
                        <w:autoSpaceDE w:val="0"/>
                        <w:autoSpaceDN w:val="0"/>
                        <w:adjustRightInd w:val="0"/>
                        <w:spacing w:line="360" w:lineRule="auto"/>
                        <w:rPr>
                          <w:rFonts w:ascii="Arial" w:hAnsi="Arial" w:cs="Arial"/>
                          <w:color w:val="000000"/>
                          <w:sz w:val="22"/>
                          <w:szCs w:val="22"/>
                          <w:lang w:val="en-US"/>
                        </w:rPr>
                      </w:pPr>
                    </w:p>
                    <w:p w14:paraId="04CCB02F" w14:textId="77777777" w:rsidR="001B0974" w:rsidRDefault="001B0974"/>
                  </w:txbxContent>
                </v:textbox>
              </v:shape>
            </w:pict>
          </mc:Fallback>
        </mc:AlternateContent>
      </w:r>
    </w:p>
    <w:p w14:paraId="6D0C90CF" w14:textId="1D3102C2" w:rsidR="00813DD9" w:rsidRPr="00B740A8" w:rsidRDefault="00E304D2" w:rsidP="00B740A8">
      <w:pPr>
        <w:autoSpaceDE w:val="0"/>
        <w:autoSpaceDN w:val="0"/>
        <w:adjustRightInd w:val="0"/>
        <w:spacing w:line="360" w:lineRule="auto"/>
        <w:rPr>
          <w:rFonts w:ascii="Arial" w:hAnsi="Arial" w:cs="Arial"/>
          <w:color w:val="000000"/>
          <w:sz w:val="22"/>
          <w:szCs w:val="22"/>
          <w:lang w:val="en-US"/>
        </w:rPr>
      </w:pPr>
      <w:r>
        <w:rPr>
          <w:rFonts w:ascii="Arial" w:hAnsi="Arial" w:cs="Arial"/>
          <w:noProof/>
          <w:color w:val="000000"/>
          <w:sz w:val="22"/>
          <w:szCs w:val="22"/>
          <w:lang w:val="en-GB" w:eastAsia="en-GB"/>
        </w:rPr>
        <mc:AlternateContent>
          <mc:Choice Requires="wps">
            <w:drawing>
              <wp:anchor distT="0" distB="0" distL="114300" distR="114300" simplePos="0" relativeHeight="251688960" behindDoc="0" locked="0" layoutInCell="1" allowOverlap="1" wp14:anchorId="1CAA7501" wp14:editId="07D91C26">
                <wp:simplePos x="0" y="0"/>
                <wp:positionH relativeFrom="column">
                  <wp:posOffset>3792354</wp:posOffset>
                </wp:positionH>
                <wp:positionV relativeFrom="paragraph">
                  <wp:posOffset>213594</wp:posOffset>
                </wp:positionV>
                <wp:extent cx="2964180" cy="4042209"/>
                <wp:effectExtent l="0" t="0" r="7620" b="9525"/>
                <wp:wrapNone/>
                <wp:docPr id="31" name="Text Box 31"/>
                <wp:cNvGraphicFramePr/>
                <a:graphic xmlns:a="http://schemas.openxmlformats.org/drawingml/2006/main">
                  <a:graphicData uri="http://schemas.microsoft.com/office/word/2010/wordprocessingShape">
                    <wps:wsp>
                      <wps:cNvSpPr txBox="1"/>
                      <wps:spPr>
                        <a:xfrm>
                          <a:off x="0" y="0"/>
                          <a:ext cx="2964180" cy="4042209"/>
                        </a:xfrm>
                        <a:prstGeom prst="rect">
                          <a:avLst/>
                        </a:prstGeom>
                        <a:solidFill>
                          <a:schemeClr val="accent6">
                            <a:lumMod val="40000"/>
                            <a:lumOff val="60000"/>
                          </a:schemeClr>
                        </a:solidFill>
                        <a:ln w="6350">
                          <a:solidFill>
                            <a:prstClr val="black"/>
                          </a:solidFill>
                        </a:ln>
                      </wps:spPr>
                      <wps:txbx>
                        <w:txbxContent>
                          <w:p w14:paraId="11B364BE" w14:textId="74B2D3A1" w:rsidR="001B0974" w:rsidRPr="00E304D2" w:rsidRDefault="001B0974" w:rsidP="001B0974">
                            <w:pPr>
                              <w:pStyle w:val="ListParagraph"/>
                              <w:numPr>
                                <w:ilvl w:val="0"/>
                                <w:numId w:val="0"/>
                              </w:numPr>
                              <w:autoSpaceDE w:val="0"/>
                              <w:autoSpaceDN w:val="0"/>
                              <w:adjustRightInd w:val="0"/>
                              <w:spacing w:line="360" w:lineRule="auto"/>
                              <w:ind w:left="720"/>
                              <w:rPr>
                                <w:rFonts w:ascii="Arial" w:hAnsi="Arial" w:cs="Arial"/>
                                <w:color w:val="FF0000"/>
                                <w:sz w:val="18"/>
                                <w:szCs w:val="18"/>
                                <w:lang w:val="en-US"/>
                              </w:rPr>
                            </w:pPr>
                            <w:r w:rsidRPr="00E304D2">
                              <w:rPr>
                                <w:rFonts w:ascii="Arial" w:hAnsi="Arial" w:cs="Arial"/>
                                <w:color w:val="FF0000"/>
                                <w:sz w:val="18"/>
                                <w:szCs w:val="18"/>
                                <w:lang w:val="en-US"/>
                              </w:rPr>
                              <w:t xml:space="preserve">        RESOURCES</w:t>
                            </w:r>
                          </w:p>
                          <w:p w14:paraId="0B6DB8B5" w14:textId="44DEC64A" w:rsidR="001B0974" w:rsidRDefault="00E304D2" w:rsidP="001B0974">
                            <w:pPr>
                              <w:pStyle w:val="ListParagraph"/>
                              <w:numPr>
                                <w:ilvl w:val="0"/>
                                <w:numId w:val="0"/>
                              </w:numPr>
                              <w:autoSpaceDE w:val="0"/>
                              <w:autoSpaceDN w:val="0"/>
                              <w:adjustRightInd w:val="0"/>
                              <w:spacing w:line="360" w:lineRule="auto"/>
                              <w:ind w:left="720"/>
                              <w:rPr>
                                <w:rFonts w:ascii="Arial" w:hAnsi="Arial" w:cs="Arial"/>
                                <w:color w:val="000000"/>
                                <w:sz w:val="18"/>
                                <w:szCs w:val="18"/>
                                <w:lang w:val="en-US"/>
                              </w:rPr>
                            </w:pPr>
                            <w:r>
                              <w:rPr>
                                <w:rFonts w:ascii="Arial" w:hAnsi="Arial" w:cs="Arial"/>
                                <w:color w:val="000000"/>
                                <w:sz w:val="18"/>
                                <w:szCs w:val="18"/>
                                <w:lang w:val="en-US"/>
                              </w:rPr>
                              <w:t xml:space="preserve">     </w:t>
                            </w:r>
                          </w:p>
                          <w:p w14:paraId="2A2C88BE" w14:textId="5A0EFB04" w:rsidR="001B0974" w:rsidRPr="001B0974" w:rsidRDefault="001B0974" w:rsidP="001B0974">
                            <w:pPr>
                              <w:pStyle w:val="ListParagraph"/>
                              <w:numPr>
                                <w:ilvl w:val="1"/>
                                <w:numId w:val="7"/>
                              </w:numPr>
                              <w:autoSpaceDE w:val="0"/>
                              <w:autoSpaceDN w:val="0"/>
                              <w:adjustRightInd w:val="0"/>
                              <w:spacing w:line="360" w:lineRule="auto"/>
                              <w:rPr>
                                <w:rFonts w:ascii="Arial" w:hAnsi="Arial" w:cs="Arial"/>
                                <w:color w:val="000000"/>
                                <w:sz w:val="18"/>
                                <w:szCs w:val="18"/>
                                <w:lang w:val="en-US"/>
                              </w:rPr>
                            </w:pPr>
                            <w:r w:rsidRPr="001B0974">
                              <w:rPr>
                                <w:rFonts w:ascii="Arial" w:hAnsi="Arial" w:cs="Arial"/>
                                <w:color w:val="000000"/>
                                <w:sz w:val="18"/>
                                <w:szCs w:val="18"/>
                                <w:lang w:val="en-US"/>
                              </w:rPr>
                              <w:t xml:space="preserve">Python - -Programming  </w:t>
                            </w:r>
                          </w:p>
                          <w:p w14:paraId="0986B1F3" w14:textId="3AB6E10A" w:rsidR="001B0974" w:rsidRDefault="001B0974" w:rsidP="001B0974">
                            <w:pPr>
                              <w:pStyle w:val="ListParagraph"/>
                              <w:numPr>
                                <w:ilvl w:val="1"/>
                                <w:numId w:val="7"/>
                              </w:numPr>
                              <w:autoSpaceDE w:val="0"/>
                              <w:autoSpaceDN w:val="0"/>
                              <w:adjustRightInd w:val="0"/>
                              <w:spacing w:line="360" w:lineRule="auto"/>
                              <w:rPr>
                                <w:rFonts w:ascii="Arial" w:hAnsi="Arial" w:cs="Arial"/>
                                <w:color w:val="000000"/>
                                <w:sz w:val="18"/>
                                <w:szCs w:val="18"/>
                                <w:lang w:val="en-US"/>
                              </w:rPr>
                            </w:pPr>
                            <w:r w:rsidRPr="001B0974">
                              <w:rPr>
                                <w:rFonts w:ascii="Arial" w:hAnsi="Arial" w:cs="Arial"/>
                                <w:color w:val="000000"/>
                                <w:sz w:val="18"/>
                                <w:szCs w:val="18"/>
                                <w:lang w:val="en-US"/>
                              </w:rPr>
                              <w:t>SCAPY</w:t>
                            </w:r>
                          </w:p>
                          <w:p w14:paraId="14E402B2" w14:textId="4D8A2C2A" w:rsidR="0070285D" w:rsidRPr="00E304D2" w:rsidRDefault="00E304D2" w:rsidP="00E304D2">
                            <w:pPr>
                              <w:autoSpaceDE w:val="0"/>
                              <w:autoSpaceDN w:val="0"/>
                              <w:adjustRightInd w:val="0"/>
                              <w:spacing w:line="360" w:lineRule="auto"/>
                              <w:ind w:left="1080"/>
                              <w:rPr>
                                <w:rFonts w:ascii="Arial" w:hAnsi="Arial" w:cs="Arial"/>
                                <w:color w:val="000000"/>
                                <w:sz w:val="18"/>
                                <w:szCs w:val="18"/>
                                <w:lang w:val="en-US"/>
                              </w:rPr>
                            </w:pPr>
                            <w:r>
                              <w:rPr>
                                <w:rFonts w:ascii="Arial" w:hAnsi="Arial" w:cs="Arial"/>
                                <w:color w:val="000000"/>
                                <w:sz w:val="18"/>
                                <w:szCs w:val="18"/>
                                <w:lang w:val="en-US"/>
                              </w:rPr>
                              <w:t xml:space="preserve">     </w:t>
                            </w:r>
                          </w:p>
                          <w:p w14:paraId="0F65715A" w14:textId="27C2C2CD" w:rsidR="001B0974" w:rsidRPr="001B0974" w:rsidRDefault="001B0974" w:rsidP="001B0974">
                            <w:pPr>
                              <w:pStyle w:val="ListParagraph"/>
                              <w:numPr>
                                <w:ilvl w:val="1"/>
                                <w:numId w:val="7"/>
                              </w:numPr>
                              <w:autoSpaceDE w:val="0"/>
                              <w:autoSpaceDN w:val="0"/>
                              <w:adjustRightInd w:val="0"/>
                              <w:spacing w:line="360" w:lineRule="auto"/>
                              <w:rPr>
                                <w:rFonts w:ascii="Arial" w:hAnsi="Arial" w:cs="Arial"/>
                                <w:color w:val="000000"/>
                                <w:sz w:val="18"/>
                                <w:szCs w:val="18"/>
                                <w:lang w:val="en-US"/>
                              </w:rPr>
                            </w:pPr>
                            <w:r w:rsidRPr="001B0974">
                              <w:rPr>
                                <w:rFonts w:ascii="Arial" w:hAnsi="Arial" w:cs="Arial"/>
                                <w:color w:val="000000"/>
                                <w:sz w:val="18"/>
                                <w:szCs w:val="18"/>
                                <w:lang w:val="en-US"/>
                              </w:rPr>
                              <w:t>Networking Devices</w:t>
                            </w:r>
                          </w:p>
                          <w:p w14:paraId="41BA3468" w14:textId="3261C3E4" w:rsidR="001B0974" w:rsidRPr="0070285D" w:rsidRDefault="001B0974" w:rsidP="0070285D">
                            <w:pPr>
                              <w:pStyle w:val="ListParagraph"/>
                              <w:numPr>
                                <w:ilvl w:val="1"/>
                                <w:numId w:val="7"/>
                              </w:numPr>
                              <w:autoSpaceDE w:val="0"/>
                              <w:autoSpaceDN w:val="0"/>
                              <w:adjustRightInd w:val="0"/>
                              <w:spacing w:line="360" w:lineRule="auto"/>
                              <w:rPr>
                                <w:rFonts w:ascii="Arial" w:hAnsi="Arial" w:cs="Arial"/>
                                <w:color w:val="000000"/>
                                <w:sz w:val="18"/>
                                <w:szCs w:val="18"/>
                                <w:lang w:val="en-US"/>
                              </w:rPr>
                            </w:pPr>
                            <w:r w:rsidRPr="005D1F0A">
                              <w:rPr>
                                <w:rFonts w:ascii="Arial" w:hAnsi="Arial" w:cs="Arial"/>
                                <w:color w:val="000000"/>
                                <w:sz w:val="18"/>
                                <w:szCs w:val="18"/>
                                <w:lang w:val="en-US"/>
                              </w:rPr>
                              <w:t>GNS3</w:t>
                            </w:r>
                            <w:r>
                              <w:rPr>
                                <w:rFonts w:ascii="Arial" w:hAnsi="Arial" w:cs="Arial"/>
                                <w:color w:val="000000"/>
                                <w:sz w:val="18"/>
                                <w:szCs w:val="18"/>
                                <w:lang w:val="en-US"/>
                              </w:rPr>
                              <w:tab/>
                            </w:r>
                            <w:r w:rsidRPr="0070285D">
                              <w:rPr>
                                <w:rFonts w:ascii="Arial" w:hAnsi="Arial" w:cs="Arial"/>
                                <w:color w:val="000000"/>
                                <w:sz w:val="18"/>
                                <w:szCs w:val="18"/>
                                <w:lang w:val="en-US"/>
                              </w:rPr>
                              <w:tab/>
                              <w:t>.</w:t>
                            </w:r>
                          </w:p>
                          <w:p w14:paraId="2C6F991C" w14:textId="77777777" w:rsidR="0070285D" w:rsidRDefault="001B0974" w:rsidP="001B0974">
                            <w:pPr>
                              <w:pStyle w:val="ListParagraph"/>
                              <w:numPr>
                                <w:ilvl w:val="1"/>
                                <w:numId w:val="7"/>
                              </w:numPr>
                              <w:autoSpaceDE w:val="0"/>
                              <w:autoSpaceDN w:val="0"/>
                              <w:adjustRightInd w:val="0"/>
                              <w:spacing w:line="360" w:lineRule="auto"/>
                              <w:rPr>
                                <w:rFonts w:ascii="Arial" w:hAnsi="Arial" w:cs="Arial"/>
                                <w:color w:val="000000"/>
                                <w:sz w:val="18"/>
                                <w:szCs w:val="18"/>
                                <w:lang w:val="en-US"/>
                              </w:rPr>
                            </w:pPr>
                            <w:r w:rsidRPr="005D1F0A">
                              <w:rPr>
                                <w:rFonts w:ascii="Arial" w:hAnsi="Arial" w:cs="Arial"/>
                                <w:color w:val="000000"/>
                                <w:sz w:val="18"/>
                                <w:szCs w:val="18"/>
                                <w:lang w:val="en-US"/>
                              </w:rPr>
                              <w:t>Kali Linux OS</w:t>
                            </w:r>
                          </w:p>
                          <w:p w14:paraId="1F7941CA" w14:textId="04AEDD4A" w:rsidR="001B0974" w:rsidRPr="00E304D2" w:rsidRDefault="001B0974" w:rsidP="0078474B">
                            <w:pPr>
                              <w:autoSpaceDE w:val="0"/>
                              <w:autoSpaceDN w:val="0"/>
                              <w:adjustRightInd w:val="0"/>
                              <w:spacing w:line="360" w:lineRule="auto"/>
                              <w:rPr>
                                <w:rFonts w:ascii="Arial" w:hAnsi="Arial" w:cs="Arial"/>
                                <w:color w:val="000000"/>
                                <w:sz w:val="18"/>
                                <w:szCs w:val="18"/>
                                <w:lang w:val="en-US"/>
                              </w:rPr>
                            </w:pPr>
                          </w:p>
                          <w:p w14:paraId="09DDAB37" w14:textId="77777777" w:rsidR="001B0974" w:rsidRDefault="001B0974" w:rsidP="001B0974">
                            <w:pPr>
                              <w:pStyle w:val="ListParagraph"/>
                              <w:numPr>
                                <w:ilvl w:val="1"/>
                                <w:numId w:val="7"/>
                              </w:numPr>
                              <w:autoSpaceDE w:val="0"/>
                              <w:autoSpaceDN w:val="0"/>
                              <w:adjustRightInd w:val="0"/>
                              <w:spacing w:line="360" w:lineRule="auto"/>
                              <w:rPr>
                                <w:rFonts w:ascii="Arial" w:hAnsi="Arial" w:cs="Arial"/>
                                <w:color w:val="000000"/>
                                <w:sz w:val="18"/>
                                <w:szCs w:val="18"/>
                                <w:lang w:val="en-US"/>
                              </w:rPr>
                            </w:pPr>
                            <w:r>
                              <w:rPr>
                                <w:rFonts w:ascii="Arial" w:hAnsi="Arial" w:cs="Arial"/>
                                <w:color w:val="000000"/>
                                <w:sz w:val="18"/>
                                <w:szCs w:val="18"/>
                                <w:lang w:val="en-US"/>
                              </w:rPr>
                              <w:t xml:space="preserve">CANVA </w:t>
                            </w:r>
                          </w:p>
                          <w:p w14:paraId="17FE25BD" w14:textId="505181D7" w:rsidR="001B0974" w:rsidRDefault="001B0974" w:rsidP="001B0974">
                            <w:pPr>
                              <w:pStyle w:val="ListParagraph"/>
                              <w:numPr>
                                <w:ilvl w:val="1"/>
                                <w:numId w:val="7"/>
                              </w:numPr>
                              <w:autoSpaceDE w:val="0"/>
                              <w:autoSpaceDN w:val="0"/>
                              <w:adjustRightInd w:val="0"/>
                              <w:spacing w:line="360" w:lineRule="auto"/>
                              <w:rPr>
                                <w:rFonts w:ascii="Arial" w:hAnsi="Arial" w:cs="Arial"/>
                                <w:color w:val="000000"/>
                                <w:sz w:val="18"/>
                                <w:szCs w:val="18"/>
                                <w:lang w:val="en-US"/>
                              </w:rPr>
                            </w:pPr>
                            <w:r>
                              <w:rPr>
                                <w:rFonts w:ascii="Arial" w:hAnsi="Arial" w:cs="Arial"/>
                                <w:color w:val="000000"/>
                                <w:sz w:val="18"/>
                                <w:szCs w:val="18"/>
                                <w:lang w:val="en-US"/>
                              </w:rPr>
                              <w:t>MS WORD</w:t>
                            </w:r>
                          </w:p>
                          <w:p w14:paraId="61EEF78F" w14:textId="77777777" w:rsidR="0070285D" w:rsidRPr="005D1F0A" w:rsidRDefault="0070285D" w:rsidP="0070285D">
                            <w:pPr>
                              <w:pStyle w:val="ListParagraph"/>
                              <w:numPr>
                                <w:ilvl w:val="0"/>
                                <w:numId w:val="0"/>
                              </w:numPr>
                              <w:autoSpaceDE w:val="0"/>
                              <w:autoSpaceDN w:val="0"/>
                              <w:adjustRightInd w:val="0"/>
                              <w:spacing w:line="360" w:lineRule="auto"/>
                              <w:ind w:left="1440"/>
                              <w:rPr>
                                <w:rFonts w:ascii="Arial" w:hAnsi="Arial" w:cs="Arial"/>
                                <w:color w:val="000000"/>
                                <w:sz w:val="18"/>
                                <w:szCs w:val="18"/>
                                <w:lang w:val="en-US"/>
                              </w:rPr>
                            </w:pPr>
                          </w:p>
                          <w:p w14:paraId="0BFA8573" w14:textId="77777777" w:rsidR="001B0974" w:rsidRPr="005D1F0A" w:rsidRDefault="001B0974" w:rsidP="001B0974">
                            <w:pPr>
                              <w:pStyle w:val="ListParagraph"/>
                              <w:numPr>
                                <w:ilvl w:val="1"/>
                                <w:numId w:val="7"/>
                              </w:numPr>
                              <w:autoSpaceDE w:val="0"/>
                              <w:autoSpaceDN w:val="0"/>
                              <w:adjustRightInd w:val="0"/>
                              <w:spacing w:line="360" w:lineRule="auto"/>
                              <w:rPr>
                                <w:rFonts w:ascii="Arial" w:hAnsi="Arial" w:cs="Arial"/>
                                <w:color w:val="000000"/>
                                <w:sz w:val="18"/>
                                <w:szCs w:val="18"/>
                                <w:lang w:val="en-US"/>
                              </w:rPr>
                            </w:pPr>
                            <w:r w:rsidRPr="005D1F0A">
                              <w:rPr>
                                <w:rFonts w:ascii="Arial" w:hAnsi="Arial" w:cs="Arial"/>
                                <w:color w:val="000000"/>
                                <w:sz w:val="18"/>
                                <w:szCs w:val="18"/>
                                <w:lang w:val="en-US"/>
                              </w:rPr>
                              <w:t>Documentation</w:t>
                            </w:r>
                          </w:p>
                          <w:p w14:paraId="32F128A7" w14:textId="77777777" w:rsidR="001B0974" w:rsidRDefault="001B09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A7501" id="Text Box 31" o:spid="_x0000_s1036" type="#_x0000_t202" style="position:absolute;margin-left:298.6pt;margin-top:16.8pt;width:233.4pt;height:318.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" fillcolor="#c5e0b3 [1305]" strokeweight=".5pt">
                <v:textbox>
                  <w:txbxContent>
                    <w:p w14:paraId="11B364BE" w14:textId="74B2D3A1" w:rsidR="001B0974" w:rsidRPr="00E304D2" w:rsidRDefault="001B0974" w:rsidP="001B0974">
                      <w:pPr>
                        <w:pStyle w:val="ListParagraph"/>
                        <w:numPr>
                          <w:ilvl w:val="0"/>
                          <w:numId w:val="0"/>
                        </w:numPr>
                        <w:autoSpaceDE w:val="0"/>
                        <w:autoSpaceDN w:val="0"/>
                        <w:adjustRightInd w:val="0"/>
                        <w:spacing w:line="360" w:lineRule="auto"/>
                        <w:ind w:left="720"/>
                        <w:rPr>
                          <w:rFonts w:ascii="Arial" w:hAnsi="Arial" w:cs="Arial"/>
                          <w:color w:val="FF0000"/>
                          <w:sz w:val="18"/>
                          <w:szCs w:val="18"/>
                          <w:lang w:val="en-US"/>
                        </w:rPr>
                      </w:pPr>
                      <w:r w:rsidRPr="00E304D2">
                        <w:rPr>
                          <w:rFonts w:ascii="Arial" w:hAnsi="Arial" w:cs="Arial"/>
                          <w:color w:val="FF0000"/>
                          <w:sz w:val="18"/>
                          <w:szCs w:val="18"/>
                          <w:lang w:val="en-US"/>
                        </w:rPr>
                        <w:t xml:space="preserve">        RESOURCES</w:t>
                      </w:r>
                    </w:p>
                    <w:p w14:paraId="0B6DB8B5" w14:textId="44DEC64A" w:rsidR="001B0974" w:rsidRDefault="00E304D2" w:rsidP="001B0974">
                      <w:pPr>
                        <w:pStyle w:val="ListParagraph"/>
                        <w:numPr>
                          <w:ilvl w:val="0"/>
                          <w:numId w:val="0"/>
                        </w:numPr>
                        <w:autoSpaceDE w:val="0"/>
                        <w:autoSpaceDN w:val="0"/>
                        <w:adjustRightInd w:val="0"/>
                        <w:spacing w:line="360" w:lineRule="auto"/>
                        <w:ind w:left="720"/>
                        <w:rPr>
                          <w:rFonts w:ascii="Arial" w:hAnsi="Arial" w:cs="Arial"/>
                          <w:color w:val="000000"/>
                          <w:sz w:val="18"/>
                          <w:szCs w:val="18"/>
                          <w:lang w:val="en-US"/>
                        </w:rPr>
                      </w:pPr>
                      <w:r>
                        <w:rPr>
                          <w:rFonts w:ascii="Arial" w:hAnsi="Arial" w:cs="Arial"/>
                          <w:color w:val="000000"/>
                          <w:sz w:val="18"/>
                          <w:szCs w:val="18"/>
                          <w:lang w:val="en-US"/>
                        </w:rPr>
                        <w:t xml:space="preserve">     </w:t>
                      </w:r>
                    </w:p>
                    <w:p w14:paraId="2A2C88BE" w14:textId="5A0EFB04" w:rsidR="001B0974" w:rsidRPr="001B0974" w:rsidRDefault="001B0974" w:rsidP="001B0974">
                      <w:pPr>
                        <w:pStyle w:val="ListParagraph"/>
                        <w:numPr>
                          <w:ilvl w:val="1"/>
                          <w:numId w:val="7"/>
                        </w:numPr>
                        <w:autoSpaceDE w:val="0"/>
                        <w:autoSpaceDN w:val="0"/>
                        <w:adjustRightInd w:val="0"/>
                        <w:spacing w:line="360" w:lineRule="auto"/>
                        <w:rPr>
                          <w:rFonts w:ascii="Arial" w:hAnsi="Arial" w:cs="Arial"/>
                          <w:color w:val="000000"/>
                          <w:sz w:val="18"/>
                          <w:szCs w:val="18"/>
                          <w:lang w:val="en-US"/>
                        </w:rPr>
                      </w:pPr>
                      <w:r w:rsidRPr="001B0974">
                        <w:rPr>
                          <w:rFonts w:ascii="Arial" w:hAnsi="Arial" w:cs="Arial"/>
                          <w:color w:val="000000"/>
                          <w:sz w:val="18"/>
                          <w:szCs w:val="18"/>
                          <w:lang w:val="en-US"/>
                        </w:rPr>
                        <w:t xml:space="preserve">Python - -Programming  </w:t>
                      </w:r>
                    </w:p>
                    <w:p w14:paraId="0986B1F3" w14:textId="3AB6E10A" w:rsidR="001B0974" w:rsidRDefault="001B0974" w:rsidP="001B0974">
                      <w:pPr>
                        <w:pStyle w:val="ListParagraph"/>
                        <w:numPr>
                          <w:ilvl w:val="1"/>
                          <w:numId w:val="7"/>
                        </w:numPr>
                        <w:autoSpaceDE w:val="0"/>
                        <w:autoSpaceDN w:val="0"/>
                        <w:adjustRightInd w:val="0"/>
                        <w:spacing w:line="360" w:lineRule="auto"/>
                        <w:rPr>
                          <w:rFonts w:ascii="Arial" w:hAnsi="Arial" w:cs="Arial"/>
                          <w:color w:val="000000"/>
                          <w:sz w:val="18"/>
                          <w:szCs w:val="18"/>
                          <w:lang w:val="en-US"/>
                        </w:rPr>
                      </w:pPr>
                      <w:r w:rsidRPr="001B0974">
                        <w:rPr>
                          <w:rFonts w:ascii="Arial" w:hAnsi="Arial" w:cs="Arial"/>
                          <w:color w:val="000000"/>
                          <w:sz w:val="18"/>
                          <w:szCs w:val="18"/>
                          <w:lang w:val="en-US"/>
                        </w:rPr>
                        <w:t>SCAPY</w:t>
                      </w:r>
                    </w:p>
                    <w:p w14:paraId="14E402B2" w14:textId="4D8A2C2A" w:rsidR="0070285D" w:rsidRPr="00E304D2" w:rsidRDefault="00E304D2" w:rsidP="00E304D2">
                      <w:pPr>
                        <w:autoSpaceDE w:val="0"/>
                        <w:autoSpaceDN w:val="0"/>
                        <w:adjustRightInd w:val="0"/>
                        <w:spacing w:line="360" w:lineRule="auto"/>
                        <w:ind w:left="1080"/>
                        <w:rPr>
                          <w:rFonts w:ascii="Arial" w:hAnsi="Arial" w:cs="Arial"/>
                          <w:color w:val="000000"/>
                          <w:sz w:val="18"/>
                          <w:szCs w:val="18"/>
                          <w:lang w:val="en-US"/>
                        </w:rPr>
                      </w:pPr>
                      <w:r>
                        <w:rPr>
                          <w:rFonts w:ascii="Arial" w:hAnsi="Arial" w:cs="Arial"/>
                          <w:color w:val="000000"/>
                          <w:sz w:val="18"/>
                          <w:szCs w:val="18"/>
                          <w:lang w:val="en-US"/>
                        </w:rPr>
                        <w:t xml:space="preserve">     </w:t>
                      </w:r>
                    </w:p>
                    <w:p w14:paraId="0F65715A" w14:textId="27C2C2CD" w:rsidR="001B0974" w:rsidRPr="001B0974" w:rsidRDefault="001B0974" w:rsidP="001B0974">
                      <w:pPr>
                        <w:pStyle w:val="ListParagraph"/>
                        <w:numPr>
                          <w:ilvl w:val="1"/>
                          <w:numId w:val="7"/>
                        </w:numPr>
                        <w:autoSpaceDE w:val="0"/>
                        <w:autoSpaceDN w:val="0"/>
                        <w:adjustRightInd w:val="0"/>
                        <w:spacing w:line="360" w:lineRule="auto"/>
                        <w:rPr>
                          <w:rFonts w:ascii="Arial" w:hAnsi="Arial" w:cs="Arial"/>
                          <w:color w:val="000000"/>
                          <w:sz w:val="18"/>
                          <w:szCs w:val="18"/>
                          <w:lang w:val="en-US"/>
                        </w:rPr>
                      </w:pPr>
                      <w:r w:rsidRPr="001B0974">
                        <w:rPr>
                          <w:rFonts w:ascii="Arial" w:hAnsi="Arial" w:cs="Arial"/>
                          <w:color w:val="000000"/>
                          <w:sz w:val="18"/>
                          <w:szCs w:val="18"/>
                          <w:lang w:val="en-US"/>
                        </w:rPr>
                        <w:t>Networking Devices</w:t>
                      </w:r>
                    </w:p>
                    <w:p w14:paraId="41BA3468" w14:textId="3261C3E4" w:rsidR="001B0974" w:rsidRPr="0070285D" w:rsidRDefault="001B0974" w:rsidP="0070285D">
                      <w:pPr>
                        <w:pStyle w:val="ListParagraph"/>
                        <w:numPr>
                          <w:ilvl w:val="1"/>
                          <w:numId w:val="7"/>
                        </w:numPr>
                        <w:autoSpaceDE w:val="0"/>
                        <w:autoSpaceDN w:val="0"/>
                        <w:adjustRightInd w:val="0"/>
                        <w:spacing w:line="360" w:lineRule="auto"/>
                        <w:rPr>
                          <w:rFonts w:ascii="Arial" w:hAnsi="Arial" w:cs="Arial"/>
                          <w:color w:val="000000"/>
                          <w:sz w:val="18"/>
                          <w:szCs w:val="18"/>
                          <w:lang w:val="en-US"/>
                        </w:rPr>
                      </w:pPr>
                      <w:r w:rsidRPr="005D1F0A">
                        <w:rPr>
                          <w:rFonts w:ascii="Arial" w:hAnsi="Arial" w:cs="Arial"/>
                          <w:color w:val="000000"/>
                          <w:sz w:val="18"/>
                          <w:szCs w:val="18"/>
                          <w:lang w:val="en-US"/>
                        </w:rPr>
                        <w:t>GNS3</w:t>
                      </w:r>
                      <w:r>
                        <w:rPr>
                          <w:rFonts w:ascii="Arial" w:hAnsi="Arial" w:cs="Arial"/>
                          <w:color w:val="000000"/>
                          <w:sz w:val="18"/>
                          <w:szCs w:val="18"/>
                          <w:lang w:val="en-US"/>
                        </w:rPr>
                        <w:tab/>
                      </w:r>
                      <w:r w:rsidRPr="0070285D">
                        <w:rPr>
                          <w:rFonts w:ascii="Arial" w:hAnsi="Arial" w:cs="Arial"/>
                          <w:color w:val="000000"/>
                          <w:sz w:val="18"/>
                          <w:szCs w:val="18"/>
                          <w:lang w:val="en-US"/>
                        </w:rPr>
                        <w:tab/>
                        <w:t>.</w:t>
                      </w:r>
                    </w:p>
                    <w:p w14:paraId="2C6F991C" w14:textId="77777777" w:rsidR="0070285D" w:rsidRDefault="001B0974" w:rsidP="001B0974">
                      <w:pPr>
                        <w:pStyle w:val="ListParagraph"/>
                        <w:numPr>
                          <w:ilvl w:val="1"/>
                          <w:numId w:val="7"/>
                        </w:numPr>
                        <w:autoSpaceDE w:val="0"/>
                        <w:autoSpaceDN w:val="0"/>
                        <w:adjustRightInd w:val="0"/>
                        <w:spacing w:line="360" w:lineRule="auto"/>
                        <w:rPr>
                          <w:rFonts w:ascii="Arial" w:hAnsi="Arial" w:cs="Arial"/>
                          <w:color w:val="000000"/>
                          <w:sz w:val="18"/>
                          <w:szCs w:val="18"/>
                          <w:lang w:val="en-US"/>
                        </w:rPr>
                      </w:pPr>
                      <w:r w:rsidRPr="005D1F0A">
                        <w:rPr>
                          <w:rFonts w:ascii="Arial" w:hAnsi="Arial" w:cs="Arial"/>
                          <w:color w:val="000000"/>
                          <w:sz w:val="18"/>
                          <w:szCs w:val="18"/>
                          <w:lang w:val="en-US"/>
                        </w:rPr>
                        <w:t>Kali Linux OS</w:t>
                      </w:r>
                    </w:p>
                    <w:p w14:paraId="1F7941CA" w14:textId="04AEDD4A" w:rsidR="001B0974" w:rsidRPr="00E304D2" w:rsidRDefault="001B0974" w:rsidP="0078474B">
                      <w:pPr>
                        <w:autoSpaceDE w:val="0"/>
                        <w:autoSpaceDN w:val="0"/>
                        <w:adjustRightInd w:val="0"/>
                        <w:spacing w:line="360" w:lineRule="auto"/>
                        <w:rPr>
                          <w:rFonts w:ascii="Arial" w:hAnsi="Arial" w:cs="Arial"/>
                          <w:color w:val="000000"/>
                          <w:sz w:val="18"/>
                          <w:szCs w:val="18"/>
                          <w:lang w:val="en-US"/>
                        </w:rPr>
                      </w:pPr>
                    </w:p>
                    <w:p w14:paraId="09DDAB37" w14:textId="77777777" w:rsidR="001B0974" w:rsidRDefault="001B0974" w:rsidP="001B0974">
                      <w:pPr>
                        <w:pStyle w:val="ListParagraph"/>
                        <w:numPr>
                          <w:ilvl w:val="1"/>
                          <w:numId w:val="7"/>
                        </w:numPr>
                        <w:autoSpaceDE w:val="0"/>
                        <w:autoSpaceDN w:val="0"/>
                        <w:adjustRightInd w:val="0"/>
                        <w:spacing w:line="360" w:lineRule="auto"/>
                        <w:rPr>
                          <w:rFonts w:ascii="Arial" w:hAnsi="Arial" w:cs="Arial"/>
                          <w:color w:val="000000"/>
                          <w:sz w:val="18"/>
                          <w:szCs w:val="18"/>
                          <w:lang w:val="en-US"/>
                        </w:rPr>
                      </w:pPr>
                      <w:r>
                        <w:rPr>
                          <w:rFonts w:ascii="Arial" w:hAnsi="Arial" w:cs="Arial"/>
                          <w:color w:val="000000"/>
                          <w:sz w:val="18"/>
                          <w:szCs w:val="18"/>
                          <w:lang w:val="en-US"/>
                        </w:rPr>
                        <w:t xml:space="preserve">CANVA </w:t>
                      </w:r>
                    </w:p>
                    <w:p w14:paraId="17FE25BD" w14:textId="505181D7" w:rsidR="001B0974" w:rsidRDefault="001B0974" w:rsidP="001B0974">
                      <w:pPr>
                        <w:pStyle w:val="ListParagraph"/>
                        <w:numPr>
                          <w:ilvl w:val="1"/>
                          <w:numId w:val="7"/>
                        </w:numPr>
                        <w:autoSpaceDE w:val="0"/>
                        <w:autoSpaceDN w:val="0"/>
                        <w:adjustRightInd w:val="0"/>
                        <w:spacing w:line="360" w:lineRule="auto"/>
                        <w:rPr>
                          <w:rFonts w:ascii="Arial" w:hAnsi="Arial" w:cs="Arial"/>
                          <w:color w:val="000000"/>
                          <w:sz w:val="18"/>
                          <w:szCs w:val="18"/>
                          <w:lang w:val="en-US"/>
                        </w:rPr>
                      </w:pPr>
                      <w:r>
                        <w:rPr>
                          <w:rFonts w:ascii="Arial" w:hAnsi="Arial" w:cs="Arial"/>
                          <w:color w:val="000000"/>
                          <w:sz w:val="18"/>
                          <w:szCs w:val="18"/>
                          <w:lang w:val="en-US"/>
                        </w:rPr>
                        <w:t>MS WORD</w:t>
                      </w:r>
                    </w:p>
                    <w:p w14:paraId="61EEF78F" w14:textId="77777777" w:rsidR="0070285D" w:rsidRPr="005D1F0A" w:rsidRDefault="0070285D" w:rsidP="0070285D">
                      <w:pPr>
                        <w:pStyle w:val="ListParagraph"/>
                        <w:numPr>
                          <w:ilvl w:val="0"/>
                          <w:numId w:val="0"/>
                        </w:numPr>
                        <w:autoSpaceDE w:val="0"/>
                        <w:autoSpaceDN w:val="0"/>
                        <w:adjustRightInd w:val="0"/>
                        <w:spacing w:line="360" w:lineRule="auto"/>
                        <w:ind w:left="1440"/>
                        <w:rPr>
                          <w:rFonts w:ascii="Arial" w:hAnsi="Arial" w:cs="Arial"/>
                          <w:color w:val="000000"/>
                          <w:sz w:val="18"/>
                          <w:szCs w:val="18"/>
                          <w:lang w:val="en-US"/>
                        </w:rPr>
                      </w:pPr>
                    </w:p>
                    <w:p w14:paraId="0BFA8573" w14:textId="77777777" w:rsidR="001B0974" w:rsidRPr="005D1F0A" w:rsidRDefault="001B0974" w:rsidP="001B0974">
                      <w:pPr>
                        <w:pStyle w:val="ListParagraph"/>
                        <w:numPr>
                          <w:ilvl w:val="1"/>
                          <w:numId w:val="7"/>
                        </w:numPr>
                        <w:autoSpaceDE w:val="0"/>
                        <w:autoSpaceDN w:val="0"/>
                        <w:adjustRightInd w:val="0"/>
                        <w:spacing w:line="360" w:lineRule="auto"/>
                        <w:rPr>
                          <w:rFonts w:ascii="Arial" w:hAnsi="Arial" w:cs="Arial"/>
                          <w:color w:val="000000"/>
                          <w:sz w:val="18"/>
                          <w:szCs w:val="18"/>
                          <w:lang w:val="en-US"/>
                        </w:rPr>
                      </w:pPr>
                      <w:r w:rsidRPr="005D1F0A">
                        <w:rPr>
                          <w:rFonts w:ascii="Arial" w:hAnsi="Arial" w:cs="Arial"/>
                          <w:color w:val="000000"/>
                          <w:sz w:val="18"/>
                          <w:szCs w:val="18"/>
                          <w:lang w:val="en-US"/>
                        </w:rPr>
                        <w:t>Documentation</w:t>
                      </w:r>
                    </w:p>
                    <w:p w14:paraId="32F128A7" w14:textId="77777777" w:rsidR="001B0974" w:rsidRDefault="001B0974"/>
                  </w:txbxContent>
                </v:textbox>
              </v:shape>
            </w:pict>
          </mc:Fallback>
        </mc:AlternateContent>
      </w:r>
    </w:p>
    <w:p w14:paraId="56FCAE10" w14:textId="7E61AA04" w:rsidR="00813DD9" w:rsidRPr="00B740A8" w:rsidRDefault="00E304D2" w:rsidP="00B740A8">
      <w:pPr>
        <w:autoSpaceDE w:val="0"/>
        <w:autoSpaceDN w:val="0"/>
        <w:adjustRightInd w:val="0"/>
        <w:spacing w:line="360" w:lineRule="auto"/>
        <w:rPr>
          <w:rFonts w:ascii="Arial" w:hAnsi="Arial" w:cs="Arial"/>
          <w:color w:val="000000"/>
          <w:sz w:val="22"/>
          <w:szCs w:val="22"/>
          <w:lang w:val="en-US"/>
        </w:rPr>
      </w:pPr>
      <w:r>
        <w:rPr>
          <w:noProof/>
          <w:lang w:val="en-GB" w:eastAsia="en-GB"/>
        </w:rPr>
        <mc:AlternateContent>
          <mc:Choice Requires="wps">
            <w:drawing>
              <wp:anchor distT="0" distB="0" distL="114300" distR="114300" simplePos="0" relativeHeight="251689984" behindDoc="0" locked="0" layoutInCell="1" allowOverlap="1" wp14:anchorId="44D792E8" wp14:editId="21999C46">
                <wp:simplePos x="0" y="0"/>
                <wp:positionH relativeFrom="column">
                  <wp:posOffset>3792354</wp:posOffset>
                </wp:positionH>
                <wp:positionV relativeFrom="paragraph">
                  <wp:posOffset>317567</wp:posOffset>
                </wp:positionV>
                <wp:extent cx="895149" cy="384710"/>
                <wp:effectExtent l="0" t="0" r="6985" b="9525"/>
                <wp:wrapNone/>
                <wp:docPr id="39" name="Text Box 39"/>
                <wp:cNvGraphicFramePr/>
                <a:graphic xmlns:a="http://schemas.openxmlformats.org/drawingml/2006/main">
                  <a:graphicData uri="http://schemas.microsoft.com/office/word/2010/wordprocessingShape">
                    <wps:wsp>
                      <wps:cNvSpPr txBox="1"/>
                      <wps:spPr>
                        <a:xfrm>
                          <a:off x="0" y="0"/>
                          <a:ext cx="895149" cy="384710"/>
                        </a:xfrm>
                        <a:prstGeom prst="rect">
                          <a:avLst/>
                        </a:prstGeom>
                        <a:solidFill>
                          <a:schemeClr val="lt1"/>
                        </a:solidFill>
                        <a:ln w="6350">
                          <a:solidFill>
                            <a:prstClr val="black"/>
                          </a:solidFill>
                        </a:ln>
                      </wps:spPr>
                      <wps:txbx>
                        <w:txbxContent>
                          <w:p w14:paraId="315E8218" w14:textId="10B36A8C" w:rsidR="00E304D2" w:rsidRPr="00E304D2" w:rsidRDefault="00E304D2">
                            <w:pPr>
                              <w:rPr>
                                <w:sz w:val="18"/>
                                <w:szCs w:val="18"/>
                                <w:lang w:val="en-US"/>
                              </w:rPr>
                            </w:pPr>
                            <w:r w:rsidRPr="00E304D2">
                              <w:rPr>
                                <w:sz w:val="18"/>
                                <w:szCs w:val="18"/>
                                <w:lang w:val="en-US"/>
                              </w:rPr>
                              <w:t>DEVELOPING TOOLS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792E8" id="Text Box 39" o:spid="_x0000_s1037" type="#_x0000_t202" style="position:absolute;margin-left:298.6pt;margin-top:25pt;width:70.5pt;height:30.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" fillcolor="white [3201]" strokeweight=".5pt">
                <v:textbox>
                  <w:txbxContent>
                    <w:p w14:paraId="315E8218" w14:textId="10B36A8C" w:rsidR="00E304D2" w:rsidRPr="00E304D2" w:rsidRDefault="00E304D2">
                      <w:pPr>
                        <w:rPr>
                          <w:sz w:val="18"/>
                          <w:szCs w:val="18"/>
                          <w:lang w:val="en-US"/>
                        </w:rPr>
                      </w:pPr>
                      <w:r w:rsidRPr="00E304D2">
                        <w:rPr>
                          <w:sz w:val="18"/>
                          <w:szCs w:val="18"/>
                          <w:lang w:val="en-US"/>
                        </w:rPr>
                        <w:t>DEVELOPING TOOLS</w:t>
                      </w:r>
                    </w:p>
                  </w:txbxContent>
                </v:textbox>
              </v:shape>
            </w:pict>
          </mc:Fallback>
        </mc:AlternateContent>
      </w:r>
    </w:p>
    <w:p w14:paraId="5E31F5D9" w14:textId="33CB08DC" w:rsidR="00813DD9" w:rsidRPr="00B740A8" w:rsidRDefault="00813DD9" w:rsidP="00B740A8">
      <w:pPr>
        <w:autoSpaceDE w:val="0"/>
        <w:autoSpaceDN w:val="0"/>
        <w:adjustRightInd w:val="0"/>
        <w:spacing w:line="360" w:lineRule="auto"/>
        <w:rPr>
          <w:rFonts w:ascii="Arial" w:hAnsi="Arial" w:cs="Arial"/>
          <w:color w:val="000000"/>
          <w:sz w:val="22"/>
          <w:szCs w:val="22"/>
          <w:lang w:val="en-US"/>
        </w:rPr>
      </w:pPr>
    </w:p>
    <w:p w14:paraId="59317556" w14:textId="404A9B4C" w:rsidR="00813DD9" w:rsidRPr="00B740A8" w:rsidRDefault="00813DD9" w:rsidP="00B740A8">
      <w:pPr>
        <w:autoSpaceDE w:val="0"/>
        <w:autoSpaceDN w:val="0"/>
        <w:adjustRightInd w:val="0"/>
        <w:spacing w:line="360" w:lineRule="auto"/>
        <w:rPr>
          <w:rFonts w:ascii="Arial" w:hAnsi="Arial" w:cs="Arial"/>
          <w:color w:val="000000"/>
          <w:sz w:val="22"/>
          <w:szCs w:val="22"/>
          <w:lang w:val="en-US"/>
        </w:rPr>
      </w:pPr>
    </w:p>
    <w:p w14:paraId="1C909316" w14:textId="49374D79" w:rsidR="00813DD9" w:rsidRPr="00B740A8" w:rsidRDefault="0078474B" w:rsidP="00B740A8">
      <w:pPr>
        <w:autoSpaceDE w:val="0"/>
        <w:autoSpaceDN w:val="0"/>
        <w:adjustRightInd w:val="0"/>
        <w:spacing w:line="360" w:lineRule="auto"/>
        <w:rPr>
          <w:rFonts w:ascii="Arial" w:hAnsi="Arial" w:cs="Arial"/>
          <w:color w:val="000000"/>
          <w:sz w:val="22"/>
          <w:szCs w:val="22"/>
          <w:lang w:val="en-US"/>
        </w:rPr>
      </w:pPr>
      <w:r>
        <w:rPr>
          <w:noProof/>
          <w:lang w:val="en-GB" w:eastAsia="en-GB"/>
        </w:rPr>
        <mc:AlternateContent>
          <mc:Choice Requires="wps">
            <w:drawing>
              <wp:anchor distT="0" distB="0" distL="114300" distR="114300" simplePos="0" relativeHeight="251691008" behindDoc="0" locked="0" layoutInCell="1" allowOverlap="1" wp14:anchorId="515C72F7" wp14:editId="2CD008A5">
                <wp:simplePos x="0" y="0"/>
                <wp:positionH relativeFrom="column">
                  <wp:posOffset>3792220</wp:posOffset>
                </wp:positionH>
                <wp:positionV relativeFrom="paragraph">
                  <wp:posOffset>107950</wp:posOffset>
                </wp:positionV>
                <wp:extent cx="731520" cy="413419"/>
                <wp:effectExtent l="0" t="0" r="17780" b="18415"/>
                <wp:wrapNone/>
                <wp:docPr id="40" name="Text Box 40"/>
                <wp:cNvGraphicFramePr/>
                <a:graphic xmlns:a="http://schemas.openxmlformats.org/drawingml/2006/main">
                  <a:graphicData uri="http://schemas.microsoft.com/office/word/2010/wordprocessingShape">
                    <wps:wsp>
                      <wps:cNvSpPr txBox="1"/>
                      <wps:spPr>
                        <a:xfrm>
                          <a:off x="0" y="0"/>
                          <a:ext cx="731520" cy="413419"/>
                        </a:xfrm>
                        <a:prstGeom prst="rect">
                          <a:avLst/>
                        </a:prstGeom>
                        <a:solidFill>
                          <a:schemeClr val="lt1"/>
                        </a:solidFill>
                        <a:ln w="6350">
                          <a:solidFill>
                            <a:prstClr val="black"/>
                          </a:solidFill>
                        </a:ln>
                      </wps:spPr>
                      <wps:txbx>
                        <w:txbxContent>
                          <w:p w14:paraId="141AEEB6" w14:textId="14EFE8FE" w:rsidR="0078474B" w:rsidRPr="0078474B" w:rsidRDefault="0078474B">
                            <w:pPr>
                              <w:rPr>
                                <w:lang w:val="en-US"/>
                              </w:rPr>
                            </w:pPr>
                            <w:r w:rsidRPr="0078474B">
                              <w:rPr>
                                <w:sz w:val="18"/>
                                <w:szCs w:val="18"/>
                                <w:lang w:val="en-US"/>
                              </w:rPr>
                              <w:t>EXECUTION</w:t>
                            </w:r>
                            <w:r>
                              <w:rPr>
                                <w:lang w:val="en-US"/>
                              </w:rPr>
                              <w:t xml:space="preserve"> </w:t>
                            </w:r>
                            <w:r w:rsidRPr="0078474B">
                              <w:rPr>
                                <w:sz w:val="18"/>
                                <w:szCs w:val="18"/>
                                <w:lang w:val="en-US"/>
                              </w:rPr>
                              <w:t>TOOLS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C72F7" id="Text Box 40" o:spid="_x0000_s1038" type="#_x0000_t202" style="position:absolute;margin-left:298.6pt;margin-top:8.5pt;width:57.6pt;height:32.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" fillcolor="white [3201]" strokeweight=".5pt">
                <v:textbox>
                  <w:txbxContent>
                    <w:p w14:paraId="141AEEB6" w14:textId="14EFE8FE" w:rsidR="0078474B" w:rsidRPr="0078474B" w:rsidRDefault="0078474B">
                      <w:pPr>
                        <w:rPr>
                          <w:lang w:val="en-US"/>
                        </w:rPr>
                      </w:pPr>
                      <w:r w:rsidRPr="0078474B">
                        <w:rPr>
                          <w:sz w:val="18"/>
                          <w:szCs w:val="18"/>
                          <w:lang w:val="en-US"/>
                        </w:rPr>
                        <w:t>EXECUTION</w:t>
                      </w:r>
                      <w:r>
                        <w:rPr>
                          <w:lang w:val="en-US"/>
                        </w:rPr>
                        <w:t xml:space="preserve"> </w:t>
                      </w:r>
                      <w:r w:rsidRPr="0078474B">
                        <w:rPr>
                          <w:sz w:val="18"/>
                          <w:szCs w:val="18"/>
                          <w:lang w:val="en-US"/>
                        </w:rPr>
                        <w:t>TOOLS</w:t>
                      </w:r>
                    </w:p>
                  </w:txbxContent>
                </v:textbox>
              </v:shape>
            </w:pict>
          </mc:Fallback>
        </mc:AlternateContent>
      </w:r>
    </w:p>
    <w:p w14:paraId="29B59A08" w14:textId="07B27977" w:rsidR="00813DD9" w:rsidRPr="00B740A8" w:rsidRDefault="00813DD9" w:rsidP="00B740A8">
      <w:pPr>
        <w:autoSpaceDE w:val="0"/>
        <w:autoSpaceDN w:val="0"/>
        <w:adjustRightInd w:val="0"/>
        <w:spacing w:line="360" w:lineRule="auto"/>
        <w:rPr>
          <w:rFonts w:ascii="Arial" w:hAnsi="Arial" w:cs="Arial"/>
          <w:color w:val="000000"/>
          <w:sz w:val="22"/>
          <w:szCs w:val="22"/>
          <w:lang w:val="en-US"/>
        </w:rPr>
      </w:pPr>
    </w:p>
    <w:p w14:paraId="39C75FED" w14:textId="719AD39A" w:rsidR="00813DD9" w:rsidRPr="00B740A8" w:rsidRDefault="0078474B" w:rsidP="00B740A8">
      <w:pPr>
        <w:autoSpaceDE w:val="0"/>
        <w:autoSpaceDN w:val="0"/>
        <w:adjustRightInd w:val="0"/>
        <w:spacing w:line="360" w:lineRule="auto"/>
        <w:rPr>
          <w:rFonts w:ascii="Arial" w:hAnsi="Arial" w:cs="Arial"/>
          <w:color w:val="000000"/>
          <w:sz w:val="22"/>
          <w:szCs w:val="22"/>
          <w:lang w:val="en-US"/>
        </w:rPr>
      </w:pPr>
      <w:r>
        <w:rPr>
          <w:rFonts w:ascii="Arial" w:hAnsi="Arial" w:cs="Arial"/>
          <w:noProof/>
          <w:color w:val="000000"/>
          <w:sz w:val="22"/>
          <w:szCs w:val="22"/>
          <w:lang w:val="en-GB" w:eastAsia="en-GB"/>
        </w:rPr>
        <mc:AlternateContent>
          <mc:Choice Requires="wps">
            <w:drawing>
              <wp:anchor distT="0" distB="0" distL="114300" distR="114300" simplePos="0" relativeHeight="251692032" behindDoc="0" locked="0" layoutInCell="1" allowOverlap="1" wp14:anchorId="30B8E110" wp14:editId="27AF2F51">
                <wp:simplePos x="0" y="0"/>
                <wp:positionH relativeFrom="column">
                  <wp:posOffset>3791752</wp:posOffset>
                </wp:positionH>
                <wp:positionV relativeFrom="paragraph">
                  <wp:posOffset>334645</wp:posOffset>
                </wp:positionV>
                <wp:extent cx="740577" cy="394635"/>
                <wp:effectExtent l="0" t="0" r="8890" b="12065"/>
                <wp:wrapNone/>
                <wp:docPr id="42" name="Text Box 42"/>
                <wp:cNvGraphicFramePr/>
                <a:graphic xmlns:a="http://schemas.openxmlformats.org/drawingml/2006/main">
                  <a:graphicData uri="http://schemas.microsoft.com/office/word/2010/wordprocessingShape">
                    <wps:wsp>
                      <wps:cNvSpPr txBox="1"/>
                      <wps:spPr>
                        <a:xfrm>
                          <a:off x="0" y="0"/>
                          <a:ext cx="740577" cy="394635"/>
                        </a:xfrm>
                        <a:prstGeom prst="rect">
                          <a:avLst/>
                        </a:prstGeom>
                        <a:solidFill>
                          <a:schemeClr val="lt1"/>
                        </a:solidFill>
                        <a:ln w="6350">
                          <a:solidFill>
                            <a:prstClr val="black"/>
                          </a:solidFill>
                        </a:ln>
                      </wps:spPr>
                      <wps:txbx>
                        <w:txbxContent>
                          <w:p w14:paraId="4FDF74E5" w14:textId="2BA7448D" w:rsidR="0078474B" w:rsidRPr="0078474B" w:rsidRDefault="0078474B">
                            <w:pPr>
                              <w:rPr>
                                <w:lang w:val="en-US"/>
                              </w:rPr>
                            </w:pPr>
                            <w:r w:rsidRPr="0078474B">
                              <w:rPr>
                                <w:sz w:val="18"/>
                                <w:szCs w:val="18"/>
                                <w:lang w:val="en-US"/>
                              </w:rPr>
                              <w:t>DESIGNING</w:t>
                            </w:r>
                            <w:r>
                              <w:rPr>
                                <w:lang w:val="en-US"/>
                              </w:rPr>
                              <w:t xml:space="preserve"> </w:t>
                            </w:r>
                            <w:r w:rsidRPr="0078474B">
                              <w:rPr>
                                <w:sz w:val="18"/>
                                <w:szCs w:val="18"/>
                                <w:lang w:val="en-US"/>
                              </w:rPr>
                              <w:t>TOOLS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8E110" id="Text Box 42" o:spid="_x0000_s1039" type="#_x0000_t202" style="position:absolute;margin-left:298.55pt;margin-top:26.35pt;width:58.3pt;height:31.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" fillcolor="white [3201]" strokeweight=".5pt">
                <v:textbox>
                  <w:txbxContent>
                    <w:p w14:paraId="4FDF74E5" w14:textId="2BA7448D" w:rsidR="0078474B" w:rsidRPr="0078474B" w:rsidRDefault="0078474B">
                      <w:pPr>
                        <w:rPr>
                          <w:lang w:val="en-US"/>
                        </w:rPr>
                      </w:pPr>
                      <w:r w:rsidRPr="0078474B">
                        <w:rPr>
                          <w:sz w:val="18"/>
                          <w:szCs w:val="18"/>
                          <w:lang w:val="en-US"/>
                        </w:rPr>
                        <w:t>DESIGNING</w:t>
                      </w:r>
                      <w:r>
                        <w:rPr>
                          <w:lang w:val="en-US"/>
                        </w:rPr>
                        <w:t xml:space="preserve"> </w:t>
                      </w:r>
                      <w:r w:rsidRPr="0078474B">
                        <w:rPr>
                          <w:sz w:val="18"/>
                          <w:szCs w:val="18"/>
                          <w:lang w:val="en-US"/>
                        </w:rPr>
                        <w:t>TOOLS</w:t>
                      </w:r>
                    </w:p>
                  </w:txbxContent>
                </v:textbox>
              </v:shape>
            </w:pict>
          </mc:Fallback>
        </mc:AlternateContent>
      </w:r>
    </w:p>
    <w:p w14:paraId="18DB6D42" w14:textId="6C8CD380" w:rsidR="00813DD9" w:rsidRPr="00B740A8" w:rsidRDefault="00813DD9" w:rsidP="00B740A8">
      <w:pPr>
        <w:autoSpaceDE w:val="0"/>
        <w:autoSpaceDN w:val="0"/>
        <w:adjustRightInd w:val="0"/>
        <w:spacing w:line="360" w:lineRule="auto"/>
        <w:rPr>
          <w:rFonts w:ascii="Arial" w:hAnsi="Arial" w:cs="Arial"/>
          <w:color w:val="000000"/>
          <w:sz w:val="22"/>
          <w:szCs w:val="22"/>
          <w:lang w:val="en-US"/>
        </w:rPr>
      </w:pPr>
    </w:p>
    <w:p w14:paraId="272D7965" w14:textId="1696E818" w:rsidR="00813DD9" w:rsidRPr="00B740A8" w:rsidRDefault="00813DD9" w:rsidP="00B740A8">
      <w:pPr>
        <w:autoSpaceDE w:val="0"/>
        <w:autoSpaceDN w:val="0"/>
        <w:adjustRightInd w:val="0"/>
        <w:spacing w:line="360" w:lineRule="auto"/>
        <w:rPr>
          <w:rFonts w:ascii="Arial" w:hAnsi="Arial" w:cs="Arial"/>
          <w:color w:val="000000"/>
          <w:sz w:val="22"/>
          <w:szCs w:val="22"/>
          <w:lang w:val="en-US"/>
        </w:rPr>
      </w:pPr>
    </w:p>
    <w:p w14:paraId="6DE85472" w14:textId="6678554B" w:rsidR="00B740A8" w:rsidRDefault="00B740A8" w:rsidP="00B740A8">
      <w:pPr>
        <w:pStyle w:val="Heading3"/>
        <w:spacing w:line="360" w:lineRule="auto"/>
        <w:rPr>
          <w:rFonts w:ascii="Arial" w:hAnsi="Arial" w:cs="Arial"/>
          <w:sz w:val="22"/>
          <w:lang w:val="en-US"/>
        </w:rPr>
      </w:pPr>
      <w:bookmarkStart w:id="6" w:name="_Toc95210940"/>
    </w:p>
    <w:p w14:paraId="316D14DC" w14:textId="40C60401" w:rsidR="0070285D" w:rsidRDefault="0070285D" w:rsidP="0070285D">
      <w:pPr>
        <w:rPr>
          <w:lang w:val="en-US"/>
        </w:rPr>
      </w:pPr>
    </w:p>
    <w:p w14:paraId="07946A2A" w14:textId="63B991E4" w:rsidR="0070285D" w:rsidRDefault="0070285D" w:rsidP="0070285D">
      <w:pPr>
        <w:rPr>
          <w:lang w:val="en-US"/>
        </w:rPr>
      </w:pPr>
    </w:p>
    <w:p w14:paraId="6933C06B" w14:textId="1D0CF735" w:rsidR="0070285D" w:rsidRDefault="0070285D" w:rsidP="0070285D">
      <w:pPr>
        <w:rPr>
          <w:lang w:val="en-US"/>
        </w:rPr>
      </w:pPr>
    </w:p>
    <w:p w14:paraId="15747490" w14:textId="2054F27B" w:rsidR="005424E7" w:rsidRDefault="005424E7" w:rsidP="0070285D">
      <w:pPr>
        <w:rPr>
          <w:lang w:val="en-US"/>
        </w:rPr>
      </w:pPr>
    </w:p>
    <w:p w14:paraId="75E7197E" w14:textId="77777777" w:rsidR="0035159D" w:rsidRPr="0070285D" w:rsidRDefault="0035159D" w:rsidP="0070285D">
      <w:pPr>
        <w:rPr>
          <w:lang w:val="en-US"/>
        </w:rPr>
      </w:pPr>
    </w:p>
    <w:p w14:paraId="291FF96A" w14:textId="09BE8B07" w:rsidR="005464EB" w:rsidRPr="0035159D" w:rsidRDefault="005464EB" w:rsidP="00B740A8">
      <w:pPr>
        <w:pStyle w:val="Heading3"/>
        <w:spacing w:line="360" w:lineRule="auto"/>
        <w:rPr>
          <w:rFonts w:ascii="Arial" w:hAnsi="Arial" w:cs="Arial"/>
          <w:sz w:val="22"/>
          <w:u w:val="single"/>
          <w:lang w:val="en-US"/>
        </w:rPr>
      </w:pPr>
      <w:r w:rsidRPr="0035159D">
        <w:rPr>
          <w:rFonts w:ascii="Arial" w:hAnsi="Arial" w:cs="Arial"/>
          <w:sz w:val="22"/>
          <w:u w:val="single"/>
          <w:lang w:val="en-US"/>
        </w:rPr>
        <w:lastRenderedPageBreak/>
        <w:t>Justification.</w:t>
      </w:r>
      <w:bookmarkEnd w:id="6"/>
      <w:r w:rsidRPr="0035159D">
        <w:rPr>
          <w:rFonts w:ascii="Arial" w:hAnsi="Arial" w:cs="Arial"/>
          <w:sz w:val="22"/>
          <w:u w:val="single"/>
          <w:lang w:val="en-US"/>
        </w:rPr>
        <w:t xml:space="preserve"> </w:t>
      </w:r>
    </w:p>
    <w:p w14:paraId="4AB03073" w14:textId="77777777" w:rsidR="005464EB" w:rsidRPr="00B740A8" w:rsidRDefault="005464EB" w:rsidP="00B740A8">
      <w:pPr>
        <w:autoSpaceDE w:val="0"/>
        <w:autoSpaceDN w:val="0"/>
        <w:adjustRightInd w:val="0"/>
        <w:spacing w:line="360" w:lineRule="auto"/>
        <w:rPr>
          <w:rFonts w:ascii="Arial" w:hAnsi="Arial" w:cs="Arial"/>
          <w:color w:val="000000"/>
          <w:sz w:val="22"/>
          <w:szCs w:val="22"/>
          <w:lang w:val="en-US"/>
        </w:rPr>
      </w:pPr>
    </w:p>
    <w:p w14:paraId="643F768E" w14:textId="7F0D4FF0" w:rsidR="005464EB" w:rsidRPr="00B740A8" w:rsidRDefault="005464EB" w:rsidP="00B740A8">
      <w:pPr>
        <w:autoSpaceDE w:val="0"/>
        <w:autoSpaceDN w:val="0"/>
        <w:adjustRightInd w:val="0"/>
        <w:spacing w:line="360" w:lineRule="auto"/>
        <w:rPr>
          <w:rFonts w:ascii="Arial" w:hAnsi="Arial" w:cs="Arial"/>
          <w:color w:val="000000"/>
          <w:sz w:val="22"/>
          <w:szCs w:val="22"/>
          <w:lang w:val="en-US"/>
        </w:rPr>
      </w:pPr>
      <w:r w:rsidRPr="00B740A8">
        <w:rPr>
          <w:rFonts w:ascii="Arial" w:hAnsi="Arial" w:cs="Arial"/>
          <w:color w:val="000000"/>
          <w:sz w:val="22"/>
          <w:szCs w:val="22"/>
          <w:lang w:val="en-US"/>
        </w:rPr>
        <w:t xml:space="preserve">The lower the layer, the greater the impact. If any one layer is attacked, connection is compromised without other layers noticing it. If network layer is compromised all the layer above it and also the data link layer is compromised though layer 3 is not considered to be the weakest in networking as it has some secured inbuilt security features on the device. </w:t>
      </w:r>
    </w:p>
    <w:p w14:paraId="71B40A10" w14:textId="77777777" w:rsidR="005464EB" w:rsidRPr="00B740A8" w:rsidRDefault="005464EB" w:rsidP="00B740A8">
      <w:pPr>
        <w:autoSpaceDE w:val="0"/>
        <w:autoSpaceDN w:val="0"/>
        <w:adjustRightInd w:val="0"/>
        <w:spacing w:line="360" w:lineRule="auto"/>
        <w:rPr>
          <w:rFonts w:ascii="Arial" w:hAnsi="Arial" w:cs="Arial"/>
          <w:color w:val="000000"/>
          <w:sz w:val="22"/>
          <w:szCs w:val="22"/>
          <w:lang w:val="en-US"/>
        </w:rPr>
      </w:pPr>
    </w:p>
    <w:p w14:paraId="22F2F7E8" w14:textId="77777777" w:rsidR="005464EB" w:rsidRPr="00B740A8" w:rsidRDefault="005464EB" w:rsidP="00B740A8">
      <w:pPr>
        <w:autoSpaceDE w:val="0"/>
        <w:autoSpaceDN w:val="0"/>
        <w:adjustRightInd w:val="0"/>
        <w:spacing w:line="360" w:lineRule="auto"/>
        <w:rPr>
          <w:rFonts w:ascii="Arial" w:hAnsi="Arial" w:cs="Arial"/>
          <w:color w:val="000000"/>
          <w:sz w:val="22"/>
          <w:szCs w:val="22"/>
          <w:lang w:val="en-US"/>
        </w:rPr>
      </w:pPr>
    </w:p>
    <w:p w14:paraId="5E1D4EEE" w14:textId="77777777" w:rsidR="005464EB" w:rsidRPr="00B740A8" w:rsidRDefault="005464EB" w:rsidP="00B740A8">
      <w:pPr>
        <w:autoSpaceDE w:val="0"/>
        <w:autoSpaceDN w:val="0"/>
        <w:adjustRightInd w:val="0"/>
        <w:spacing w:line="360" w:lineRule="auto"/>
        <w:rPr>
          <w:rFonts w:ascii="Arial" w:hAnsi="Arial" w:cs="Arial"/>
          <w:color w:val="000000"/>
          <w:sz w:val="22"/>
          <w:szCs w:val="22"/>
          <w:lang w:val="en-US"/>
        </w:rPr>
      </w:pPr>
    </w:p>
    <w:p w14:paraId="2569DD86" w14:textId="77777777" w:rsidR="005464EB" w:rsidRPr="00B740A8" w:rsidRDefault="005464EB" w:rsidP="00B740A8">
      <w:pPr>
        <w:autoSpaceDE w:val="0"/>
        <w:autoSpaceDN w:val="0"/>
        <w:adjustRightInd w:val="0"/>
        <w:spacing w:line="360" w:lineRule="auto"/>
        <w:rPr>
          <w:rFonts w:ascii="Arial" w:hAnsi="Arial" w:cs="Arial"/>
          <w:color w:val="000000"/>
          <w:sz w:val="22"/>
          <w:szCs w:val="22"/>
          <w:lang w:val="en-US"/>
        </w:rPr>
      </w:pPr>
    </w:p>
    <w:p w14:paraId="69642815" w14:textId="77777777" w:rsidR="005464EB" w:rsidRPr="00B740A8" w:rsidRDefault="005464EB" w:rsidP="00B740A8">
      <w:pPr>
        <w:autoSpaceDE w:val="0"/>
        <w:autoSpaceDN w:val="0"/>
        <w:adjustRightInd w:val="0"/>
        <w:spacing w:line="360" w:lineRule="auto"/>
        <w:rPr>
          <w:rFonts w:ascii="Arial" w:hAnsi="Arial" w:cs="Arial"/>
          <w:b/>
          <w:bCs/>
          <w:color w:val="000000"/>
          <w:sz w:val="22"/>
          <w:szCs w:val="22"/>
          <w:lang w:val="en-US"/>
        </w:rPr>
      </w:pPr>
      <w:r w:rsidRPr="00B740A8">
        <w:rPr>
          <w:rFonts w:ascii="Arial" w:hAnsi="Arial" w:cs="Arial"/>
          <w:b/>
          <w:bCs/>
          <w:color w:val="000000"/>
          <w:sz w:val="22"/>
          <w:szCs w:val="22"/>
          <w:lang w:val="en-US"/>
        </w:rPr>
        <w:tab/>
      </w:r>
      <w:r w:rsidRPr="00B740A8">
        <w:rPr>
          <w:rFonts w:ascii="Arial" w:hAnsi="Arial" w:cs="Arial"/>
          <w:b/>
          <w:bCs/>
          <w:color w:val="000000"/>
          <w:sz w:val="22"/>
          <w:szCs w:val="22"/>
          <w:lang w:val="en-US"/>
        </w:rPr>
        <w:tab/>
      </w:r>
      <w:r w:rsidRPr="00B740A8">
        <w:rPr>
          <w:rFonts w:ascii="Arial" w:hAnsi="Arial" w:cs="Arial"/>
          <w:b/>
          <w:bCs/>
          <w:color w:val="000000"/>
          <w:sz w:val="22"/>
          <w:szCs w:val="22"/>
          <w:lang w:val="en-US"/>
        </w:rPr>
        <w:tab/>
        <w:t>PICTURE</w:t>
      </w:r>
    </w:p>
    <w:p w14:paraId="426295A1" w14:textId="77777777" w:rsidR="005464EB" w:rsidRPr="00B740A8" w:rsidRDefault="005464EB" w:rsidP="00B740A8">
      <w:pPr>
        <w:autoSpaceDE w:val="0"/>
        <w:autoSpaceDN w:val="0"/>
        <w:adjustRightInd w:val="0"/>
        <w:spacing w:line="360" w:lineRule="auto"/>
        <w:rPr>
          <w:rFonts w:ascii="Arial" w:hAnsi="Arial" w:cs="Arial"/>
          <w:color w:val="000000"/>
          <w:sz w:val="22"/>
          <w:szCs w:val="22"/>
          <w:lang w:val="en-US"/>
        </w:rPr>
      </w:pPr>
    </w:p>
    <w:p w14:paraId="5B131FD2" w14:textId="77777777" w:rsidR="005464EB" w:rsidRPr="00B740A8" w:rsidRDefault="005464EB" w:rsidP="00B740A8">
      <w:pPr>
        <w:autoSpaceDE w:val="0"/>
        <w:autoSpaceDN w:val="0"/>
        <w:adjustRightInd w:val="0"/>
        <w:spacing w:line="360" w:lineRule="auto"/>
        <w:rPr>
          <w:rFonts w:ascii="Arial" w:hAnsi="Arial" w:cs="Arial"/>
          <w:color w:val="000000"/>
          <w:sz w:val="22"/>
          <w:szCs w:val="22"/>
          <w:lang w:val="en-US"/>
        </w:rPr>
      </w:pPr>
    </w:p>
    <w:p w14:paraId="07B8AF6F" w14:textId="77777777" w:rsidR="005464EB" w:rsidRPr="00B740A8" w:rsidRDefault="005464EB" w:rsidP="00B740A8">
      <w:pPr>
        <w:autoSpaceDE w:val="0"/>
        <w:autoSpaceDN w:val="0"/>
        <w:adjustRightInd w:val="0"/>
        <w:spacing w:line="360" w:lineRule="auto"/>
        <w:rPr>
          <w:rFonts w:ascii="Arial" w:hAnsi="Arial" w:cs="Arial"/>
          <w:color w:val="000000"/>
          <w:sz w:val="22"/>
          <w:szCs w:val="22"/>
          <w:lang w:val="en-US"/>
        </w:rPr>
      </w:pPr>
    </w:p>
    <w:p w14:paraId="532ED744" w14:textId="160AF639" w:rsidR="005464EB" w:rsidRPr="00B740A8" w:rsidRDefault="005464EB" w:rsidP="00B740A8">
      <w:pPr>
        <w:autoSpaceDE w:val="0"/>
        <w:autoSpaceDN w:val="0"/>
        <w:adjustRightInd w:val="0"/>
        <w:spacing w:line="360" w:lineRule="auto"/>
        <w:rPr>
          <w:rFonts w:ascii="Arial" w:hAnsi="Arial" w:cs="Arial"/>
          <w:color w:val="000000"/>
          <w:sz w:val="22"/>
          <w:szCs w:val="22"/>
          <w:lang w:val="en-US"/>
        </w:rPr>
      </w:pPr>
    </w:p>
    <w:p w14:paraId="3D94A0AE" w14:textId="47C9C144" w:rsidR="00602EA1" w:rsidRPr="00B740A8" w:rsidRDefault="00602EA1" w:rsidP="00B740A8">
      <w:pPr>
        <w:autoSpaceDE w:val="0"/>
        <w:autoSpaceDN w:val="0"/>
        <w:adjustRightInd w:val="0"/>
        <w:spacing w:line="360" w:lineRule="auto"/>
        <w:rPr>
          <w:rFonts w:ascii="Arial" w:hAnsi="Arial" w:cs="Arial"/>
          <w:color w:val="000000"/>
          <w:sz w:val="22"/>
          <w:szCs w:val="22"/>
          <w:lang w:val="en-US"/>
        </w:rPr>
      </w:pPr>
    </w:p>
    <w:p w14:paraId="2208376E" w14:textId="304335C1" w:rsidR="00813DD9" w:rsidRPr="00B740A8" w:rsidRDefault="00813DD9" w:rsidP="00B740A8">
      <w:pPr>
        <w:autoSpaceDE w:val="0"/>
        <w:autoSpaceDN w:val="0"/>
        <w:adjustRightInd w:val="0"/>
        <w:spacing w:line="360" w:lineRule="auto"/>
        <w:rPr>
          <w:rFonts w:ascii="Arial" w:hAnsi="Arial" w:cs="Arial"/>
          <w:color w:val="000000"/>
          <w:sz w:val="22"/>
          <w:szCs w:val="22"/>
          <w:lang w:val="en-US"/>
        </w:rPr>
      </w:pPr>
    </w:p>
    <w:p w14:paraId="1D71E8D5" w14:textId="35FE044D" w:rsidR="00813DD9" w:rsidRPr="00B740A8" w:rsidRDefault="00813DD9" w:rsidP="00B740A8">
      <w:pPr>
        <w:autoSpaceDE w:val="0"/>
        <w:autoSpaceDN w:val="0"/>
        <w:adjustRightInd w:val="0"/>
        <w:spacing w:line="360" w:lineRule="auto"/>
        <w:rPr>
          <w:rFonts w:ascii="Arial" w:hAnsi="Arial" w:cs="Arial"/>
          <w:color w:val="000000"/>
          <w:sz w:val="22"/>
          <w:szCs w:val="22"/>
          <w:lang w:val="en-US"/>
        </w:rPr>
      </w:pPr>
    </w:p>
    <w:p w14:paraId="47053068" w14:textId="77777777" w:rsidR="005464EB" w:rsidRPr="00B740A8" w:rsidRDefault="005464EB" w:rsidP="00B740A8">
      <w:pPr>
        <w:autoSpaceDE w:val="0"/>
        <w:autoSpaceDN w:val="0"/>
        <w:adjustRightInd w:val="0"/>
        <w:spacing w:line="360" w:lineRule="auto"/>
        <w:rPr>
          <w:rFonts w:ascii="Arial" w:hAnsi="Arial" w:cs="Arial"/>
          <w:color w:val="000000"/>
          <w:sz w:val="22"/>
          <w:szCs w:val="22"/>
          <w:lang w:val="en-US"/>
        </w:rPr>
      </w:pPr>
    </w:p>
    <w:p w14:paraId="0AD40F93" w14:textId="3DA536F0" w:rsidR="000D6E16" w:rsidRPr="00B740A8" w:rsidRDefault="005464EB" w:rsidP="00B740A8">
      <w:pPr>
        <w:autoSpaceDE w:val="0"/>
        <w:autoSpaceDN w:val="0"/>
        <w:adjustRightInd w:val="0"/>
        <w:spacing w:line="360" w:lineRule="auto"/>
        <w:rPr>
          <w:rFonts w:ascii="Arial" w:hAnsi="Arial" w:cs="Arial"/>
          <w:color w:val="000000"/>
          <w:sz w:val="22"/>
          <w:szCs w:val="22"/>
          <w:lang w:val="en-US"/>
        </w:rPr>
      </w:pPr>
      <w:r w:rsidRPr="00B740A8">
        <w:rPr>
          <w:rFonts w:ascii="Arial" w:hAnsi="Arial" w:cs="Arial"/>
          <w:color w:val="000000"/>
          <w:sz w:val="22"/>
          <w:szCs w:val="22"/>
          <w:lang w:val="en-US"/>
        </w:rPr>
        <w:t xml:space="preserve">As all the corporates, organization has been updated with new technology and performs all works through the digital platform it is likely to be affected if any vulnerability is successfully carried out into the network layer. Most of the private as well as governmental works, data are saved and exchanged through the internet within different networks. Most of the times, the network </w:t>
      </w:r>
      <w:r w:rsidR="00835B11" w:rsidRPr="00B740A8">
        <w:rPr>
          <w:rFonts w:ascii="Arial" w:hAnsi="Arial" w:cs="Arial"/>
          <w:color w:val="000000"/>
          <w:sz w:val="22"/>
          <w:szCs w:val="22"/>
          <w:lang w:val="en-US"/>
        </w:rPr>
        <w:t>is</w:t>
      </w:r>
      <w:r w:rsidRPr="00B740A8">
        <w:rPr>
          <w:rFonts w:ascii="Arial" w:hAnsi="Arial" w:cs="Arial"/>
          <w:color w:val="000000"/>
          <w:sz w:val="22"/>
          <w:szCs w:val="22"/>
          <w:lang w:val="en-US"/>
        </w:rPr>
        <w:t xml:space="preserve"> compromised and organizational sensitive data are fetched by performing various cyberattacks</w:t>
      </w:r>
      <w:bookmarkStart w:id="7" w:name="_Toc95210941"/>
      <w:r w:rsidR="000E7EE7" w:rsidRPr="00B740A8">
        <w:rPr>
          <w:rFonts w:ascii="Arial" w:hAnsi="Arial" w:cs="Arial"/>
          <w:color w:val="000000"/>
          <w:sz w:val="22"/>
          <w:szCs w:val="22"/>
          <w:lang w:val="en-US"/>
        </w:rPr>
        <w:t>.</w:t>
      </w:r>
    </w:p>
    <w:p w14:paraId="45CC794A" w14:textId="06396657" w:rsidR="005464EB" w:rsidRPr="00B740A8" w:rsidRDefault="005464EB" w:rsidP="00B740A8">
      <w:pPr>
        <w:pStyle w:val="Heading3"/>
        <w:spacing w:line="360" w:lineRule="auto"/>
        <w:rPr>
          <w:rFonts w:ascii="Arial" w:hAnsi="Arial" w:cs="Arial"/>
          <w:sz w:val="22"/>
          <w:lang w:val="en-US"/>
        </w:rPr>
      </w:pPr>
      <w:r w:rsidRPr="00B740A8">
        <w:rPr>
          <w:rFonts w:ascii="Arial" w:hAnsi="Arial" w:cs="Arial"/>
          <w:sz w:val="22"/>
          <w:lang w:val="en-US"/>
        </w:rPr>
        <w:lastRenderedPageBreak/>
        <w:t>ISSUES</w:t>
      </w:r>
      <w:bookmarkEnd w:id="7"/>
    </w:p>
    <w:p w14:paraId="5055F887" w14:textId="77777777" w:rsidR="005464EB" w:rsidRPr="00B740A8" w:rsidRDefault="005464EB" w:rsidP="00B740A8">
      <w:pPr>
        <w:autoSpaceDE w:val="0"/>
        <w:autoSpaceDN w:val="0"/>
        <w:adjustRightInd w:val="0"/>
        <w:spacing w:line="360" w:lineRule="auto"/>
        <w:rPr>
          <w:rFonts w:ascii="Arial" w:hAnsi="Arial" w:cs="Arial"/>
          <w:b/>
          <w:bCs/>
          <w:color w:val="000000"/>
          <w:sz w:val="22"/>
          <w:szCs w:val="22"/>
          <w:lang w:val="en-US"/>
        </w:rPr>
      </w:pPr>
    </w:p>
    <w:p w14:paraId="4ECA9F81" w14:textId="716F7E62" w:rsidR="007F26A8" w:rsidRPr="00B740A8" w:rsidRDefault="005464EB" w:rsidP="00B740A8">
      <w:pPr>
        <w:autoSpaceDE w:val="0"/>
        <w:autoSpaceDN w:val="0"/>
        <w:adjustRightInd w:val="0"/>
        <w:spacing w:line="360" w:lineRule="auto"/>
        <w:rPr>
          <w:rFonts w:ascii="Arial" w:hAnsi="Arial" w:cs="Arial"/>
          <w:color w:val="000000"/>
          <w:sz w:val="22"/>
          <w:szCs w:val="22"/>
          <w:lang w:val="en-US"/>
        </w:rPr>
      </w:pPr>
      <w:r w:rsidRPr="00B740A8">
        <w:rPr>
          <w:rFonts w:ascii="Arial" w:hAnsi="Arial" w:cs="Arial"/>
          <w:color w:val="000000"/>
          <w:sz w:val="22"/>
          <w:szCs w:val="22"/>
          <w:lang w:val="en-US"/>
        </w:rPr>
        <w:t>Everything from small work office, households to large organization as well as sharing private life has been in trend and all involves working on different Networks, data, IT.</w:t>
      </w:r>
      <w:r w:rsidR="00DD413A" w:rsidRPr="00B740A8">
        <w:rPr>
          <w:rFonts w:ascii="Arial" w:hAnsi="Arial" w:cs="Arial"/>
          <w:color w:val="000000"/>
          <w:sz w:val="22"/>
          <w:szCs w:val="22"/>
          <w:lang w:val="en-US"/>
        </w:rPr>
        <w:t xml:space="preserve"> The exchange or interaction between network-to-network </w:t>
      </w:r>
      <w:r w:rsidR="00EC537A" w:rsidRPr="00B740A8">
        <w:rPr>
          <w:rFonts w:ascii="Arial" w:hAnsi="Arial" w:cs="Arial"/>
          <w:color w:val="000000"/>
          <w:sz w:val="22"/>
          <w:szCs w:val="22"/>
          <w:lang w:val="en-US"/>
        </w:rPr>
        <w:t>makes the use of internet possible. (</w:t>
      </w:r>
      <w:hyperlink r:id="rId22" w:history="1">
        <w:r w:rsidR="00EC537A" w:rsidRPr="00B740A8">
          <w:rPr>
            <w:rStyle w:val="Hyperlink"/>
            <w:rFonts w:ascii="Arial" w:hAnsi="Arial" w:cs="Arial"/>
            <w:sz w:val="22"/>
            <w:szCs w:val="22"/>
            <w:lang w:val="en-US"/>
          </w:rPr>
          <w:t>https://www.cloudflare.com/learning/network-layer/what-is-the-network-layer/</w:t>
        </w:r>
      </w:hyperlink>
      <w:r w:rsidR="00EC537A" w:rsidRPr="00B740A8">
        <w:rPr>
          <w:rFonts w:ascii="Arial" w:hAnsi="Arial" w:cs="Arial"/>
          <w:color w:val="000000"/>
          <w:sz w:val="22"/>
          <w:szCs w:val="22"/>
          <w:lang w:val="en-US"/>
        </w:rPr>
        <w:t xml:space="preserve">) </w:t>
      </w:r>
      <w:r w:rsidRPr="00B740A8">
        <w:rPr>
          <w:rFonts w:ascii="Arial" w:hAnsi="Arial" w:cs="Arial"/>
          <w:color w:val="000000"/>
          <w:sz w:val="22"/>
          <w:szCs w:val="22"/>
          <w:lang w:val="en-US"/>
        </w:rPr>
        <w:t>The more involvement with the Internet the more news and reports on spammers breaking the systems and services of multiple large industry networks. Providing basic knowledge about system security and also infrastructure, resources and strong manpower that secures the network from hackers and safeguard every data is most essential step to be implemented by every organization. A misinterpretation is implemented that the Routers or network systems are safe as it has some inbuilt security features on it. Despite the fact that layer 2 is known to be the most vulnerable to attacks. At present, most layer 3 devices are reported to be compromised. Having said that, data link layer is most commonly compromised within all the OSI module layers, researchers have created several ways to detect and prevent from attacks of layer2 as Port security, DHCP Snooping, Root guard, BPDU Guard. Th</w:t>
      </w:r>
      <w:r w:rsidR="00CC4B55" w:rsidRPr="00B740A8">
        <w:rPr>
          <w:rFonts w:ascii="Arial" w:hAnsi="Arial" w:cs="Arial"/>
          <w:color w:val="000000"/>
          <w:sz w:val="22"/>
          <w:szCs w:val="22"/>
          <w:lang w:val="en-US"/>
        </w:rPr>
        <w:t>erefore, the</w:t>
      </w:r>
      <w:r w:rsidRPr="00B740A8">
        <w:rPr>
          <w:rFonts w:ascii="Arial" w:hAnsi="Arial" w:cs="Arial"/>
          <w:color w:val="000000"/>
          <w:sz w:val="22"/>
          <w:szCs w:val="22"/>
          <w:lang w:val="en-US"/>
        </w:rPr>
        <w:t xml:space="preserve"> network layer has been neglected due to its some inbuilt security features. Rather than focusing on creating a proper infrastructure for an entire company, they mostly focused on ethernet network security. </w:t>
      </w:r>
      <w:r w:rsidR="00D06BE0" w:rsidRPr="00B740A8">
        <w:rPr>
          <w:rFonts w:ascii="Arial" w:hAnsi="Arial" w:cs="Arial"/>
          <w:color w:val="000000"/>
          <w:sz w:val="22"/>
          <w:szCs w:val="22"/>
          <w:lang w:val="en-US"/>
        </w:rPr>
        <w:t xml:space="preserve">It is quite easy for an experienced attacker to attack network layer after getting access its IP address. </w:t>
      </w:r>
      <w:r w:rsidRPr="00B740A8">
        <w:rPr>
          <w:rFonts w:ascii="Arial" w:hAnsi="Arial" w:cs="Arial"/>
          <w:color w:val="000000"/>
          <w:sz w:val="22"/>
          <w:szCs w:val="22"/>
          <w:lang w:val="en-US"/>
        </w:rPr>
        <w:t xml:space="preserve">As a result, most organization are facing attacks through network layers and most shared sensitive data are being compromised. </w:t>
      </w:r>
    </w:p>
    <w:p w14:paraId="6B6850F8" w14:textId="01937547" w:rsidR="005464EB" w:rsidRPr="00B740A8" w:rsidRDefault="007F26A8" w:rsidP="00B740A8">
      <w:pPr>
        <w:autoSpaceDE w:val="0"/>
        <w:autoSpaceDN w:val="0"/>
        <w:adjustRightInd w:val="0"/>
        <w:spacing w:line="360" w:lineRule="auto"/>
        <w:rPr>
          <w:rFonts w:ascii="Arial" w:hAnsi="Arial" w:cs="Arial"/>
          <w:color w:val="000000"/>
          <w:sz w:val="22"/>
          <w:szCs w:val="22"/>
          <w:lang w:val="en-US"/>
        </w:rPr>
      </w:pPr>
      <w:r w:rsidRPr="00B740A8">
        <w:rPr>
          <w:rFonts w:ascii="Arial" w:hAnsi="Arial" w:cs="Arial"/>
          <w:color w:val="000000"/>
          <w:sz w:val="22"/>
          <w:szCs w:val="22"/>
          <w:lang w:val="en-US"/>
        </w:rPr>
        <w:t xml:space="preserve">If an attack is accomplished by an insider of an organization, then it is very easy for the attacker to </w:t>
      </w:r>
      <w:r w:rsidR="00FD2EDB" w:rsidRPr="00B740A8">
        <w:rPr>
          <w:rFonts w:ascii="Arial" w:hAnsi="Arial" w:cs="Arial"/>
          <w:color w:val="000000"/>
          <w:sz w:val="22"/>
          <w:szCs w:val="22"/>
          <w:lang w:val="en-US"/>
        </w:rPr>
        <w:t>launch</w:t>
      </w:r>
      <w:r w:rsidRPr="00B740A8">
        <w:rPr>
          <w:rFonts w:ascii="Arial" w:hAnsi="Arial" w:cs="Arial"/>
          <w:color w:val="000000"/>
          <w:sz w:val="22"/>
          <w:szCs w:val="22"/>
          <w:lang w:val="en-US"/>
        </w:rPr>
        <w:t xml:space="preserve"> various attack</w:t>
      </w:r>
      <w:r w:rsidR="00FD2EDB" w:rsidRPr="00B740A8">
        <w:rPr>
          <w:rFonts w:ascii="Arial" w:hAnsi="Arial" w:cs="Arial"/>
          <w:color w:val="000000"/>
          <w:sz w:val="22"/>
          <w:szCs w:val="22"/>
          <w:lang w:val="en-US"/>
        </w:rPr>
        <w:t xml:space="preserve"> as per the outside</w:t>
      </w:r>
      <w:r w:rsidR="00B65562" w:rsidRPr="00B740A8">
        <w:rPr>
          <w:rFonts w:ascii="Arial" w:hAnsi="Arial" w:cs="Arial"/>
          <w:color w:val="000000"/>
          <w:sz w:val="22"/>
          <w:szCs w:val="22"/>
          <w:lang w:val="en-US"/>
        </w:rPr>
        <w:t>r</w:t>
      </w:r>
      <w:r w:rsidRPr="00B740A8">
        <w:rPr>
          <w:rFonts w:ascii="Arial" w:hAnsi="Arial" w:cs="Arial"/>
          <w:color w:val="000000"/>
          <w:sz w:val="22"/>
          <w:szCs w:val="22"/>
          <w:lang w:val="en-US"/>
        </w:rPr>
        <w:t xml:space="preserve"> </w:t>
      </w:r>
      <w:r w:rsidR="00FD2EDB" w:rsidRPr="00B740A8">
        <w:rPr>
          <w:rFonts w:ascii="Arial" w:hAnsi="Arial" w:cs="Arial"/>
          <w:color w:val="000000"/>
          <w:sz w:val="22"/>
          <w:szCs w:val="22"/>
          <w:lang w:val="en-US"/>
        </w:rPr>
        <w:t>because,</w:t>
      </w:r>
      <w:r w:rsidRPr="00B740A8">
        <w:rPr>
          <w:rFonts w:ascii="Arial" w:hAnsi="Arial" w:cs="Arial"/>
          <w:color w:val="000000"/>
          <w:sz w:val="22"/>
          <w:szCs w:val="22"/>
          <w:lang w:val="en-US"/>
        </w:rPr>
        <w:t xml:space="preserve"> the attacker doesn’t need much effort to gain connection to the network of the company. </w:t>
      </w:r>
      <w:r w:rsidR="00D71102" w:rsidRPr="00B740A8">
        <w:rPr>
          <w:rFonts w:ascii="Arial" w:hAnsi="Arial" w:cs="Arial"/>
          <w:color w:val="000000"/>
          <w:sz w:val="22"/>
          <w:szCs w:val="22"/>
          <w:lang w:val="en-US"/>
        </w:rPr>
        <w:t xml:space="preserve">Since the insiders are provided with authorized access and </w:t>
      </w:r>
      <w:r w:rsidR="00FD2EDB" w:rsidRPr="00B740A8">
        <w:rPr>
          <w:rFonts w:ascii="Arial" w:hAnsi="Arial" w:cs="Arial"/>
          <w:color w:val="000000"/>
          <w:sz w:val="22"/>
          <w:szCs w:val="22"/>
          <w:lang w:val="en-US"/>
        </w:rPr>
        <w:t>broad knowledge about the organizations systems, network archit</w:t>
      </w:r>
      <w:r w:rsidR="00440257" w:rsidRPr="00B740A8">
        <w:rPr>
          <w:rFonts w:ascii="Arial" w:hAnsi="Arial" w:cs="Arial"/>
          <w:color w:val="000000"/>
          <w:sz w:val="22"/>
          <w:szCs w:val="22"/>
          <w:lang w:val="en-US"/>
        </w:rPr>
        <w:t>ecture,</w:t>
      </w:r>
      <w:r w:rsidR="00FD2EDB" w:rsidRPr="00B740A8">
        <w:rPr>
          <w:rFonts w:ascii="Arial" w:hAnsi="Arial" w:cs="Arial"/>
          <w:color w:val="000000"/>
          <w:sz w:val="22"/>
          <w:szCs w:val="22"/>
          <w:lang w:val="en-US"/>
        </w:rPr>
        <w:t xml:space="preserve"> </w:t>
      </w:r>
      <w:r w:rsidRPr="00B740A8">
        <w:rPr>
          <w:rFonts w:ascii="Arial" w:hAnsi="Arial" w:cs="Arial"/>
          <w:color w:val="000000"/>
          <w:sz w:val="22"/>
          <w:szCs w:val="22"/>
          <w:lang w:val="en-US"/>
        </w:rPr>
        <w:t>the protocols being used for the network establishment</w:t>
      </w:r>
      <w:r w:rsidR="00440257" w:rsidRPr="00B740A8">
        <w:rPr>
          <w:rFonts w:ascii="Arial" w:hAnsi="Arial" w:cs="Arial"/>
          <w:color w:val="000000"/>
          <w:sz w:val="22"/>
          <w:szCs w:val="22"/>
          <w:lang w:val="en-US"/>
        </w:rPr>
        <w:t>, systems policy and procedures</w:t>
      </w:r>
      <w:r w:rsidRPr="00B740A8">
        <w:rPr>
          <w:rFonts w:ascii="Arial" w:hAnsi="Arial" w:cs="Arial"/>
          <w:color w:val="000000"/>
          <w:sz w:val="22"/>
          <w:szCs w:val="22"/>
          <w:lang w:val="en-US"/>
        </w:rPr>
        <w:t xml:space="preserve"> then a</w:t>
      </w:r>
      <w:r w:rsidR="00D71102" w:rsidRPr="00B740A8">
        <w:rPr>
          <w:rFonts w:ascii="Arial" w:hAnsi="Arial" w:cs="Arial"/>
          <w:color w:val="000000"/>
          <w:sz w:val="22"/>
          <w:szCs w:val="22"/>
          <w:lang w:val="en-US"/>
        </w:rPr>
        <w:t>ny attacks can be successfully implemented.</w:t>
      </w:r>
      <w:r w:rsidR="00B65562" w:rsidRPr="00B740A8">
        <w:rPr>
          <w:rFonts w:ascii="Arial" w:hAnsi="Arial" w:cs="Arial"/>
          <w:color w:val="000000"/>
          <w:sz w:val="22"/>
          <w:szCs w:val="22"/>
          <w:lang w:val="en-US"/>
        </w:rPr>
        <w:t xml:space="preserve"> Simil</w:t>
      </w:r>
      <w:r w:rsidR="003A3186" w:rsidRPr="00B740A8">
        <w:rPr>
          <w:rFonts w:ascii="Arial" w:hAnsi="Arial" w:cs="Arial"/>
          <w:color w:val="000000"/>
          <w:sz w:val="22"/>
          <w:szCs w:val="22"/>
          <w:lang w:val="en-US"/>
        </w:rPr>
        <w:t xml:space="preserve">arly, if an outsider </w:t>
      </w:r>
      <w:r w:rsidR="000D6E16" w:rsidRPr="00B740A8">
        <w:rPr>
          <w:rFonts w:ascii="Arial" w:hAnsi="Arial" w:cs="Arial"/>
          <w:color w:val="000000"/>
          <w:sz w:val="22"/>
          <w:szCs w:val="22"/>
          <w:lang w:val="en-US"/>
        </w:rPr>
        <w:t>has</w:t>
      </w:r>
      <w:r w:rsidR="003A3186" w:rsidRPr="00B740A8">
        <w:rPr>
          <w:rFonts w:ascii="Arial" w:hAnsi="Arial" w:cs="Arial"/>
          <w:color w:val="000000"/>
          <w:sz w:val="22"/>
          <w:szCs w:val="22"/>
          <w:lang w:val="en-US"/>
        </w:rPr>
        <w:t xml:space="preserve"> to accomplish an attack to a </w:t>
      </w:r>
      <w:r w:rsidR="000D6E16" w:rsidRPr="00B740A8">
        <w:rPr>
          <w:rFonts w:ascii="Arial" w:hAnsi="Arial" w:cs="Arial"/>
          <w:color w:val="000000"/>
          <w:sz w:val="22"/>
          <w:szCs w:val="22"/>
          <w:lang w:val="en-US"/>
        </w:rPr>
        <w:t>network,</w:t>
      </w:r>
      <w:r w:rsidR="003A3186" w:rsidRPr="00B740A8">
        <w:rPr>
          <w:rFonts w:ascii="Arial" w:hAnsi="Arial" w:cs="Arial"/>
          <w:color w:val="000000"/>
          <w:sz w:val="22"/>
          <w:szCs w:val="22"/>
          <w:lang w:val="en-US"/>
        </w:rPr>
        <w:t xml:space="preserve"> then he/she must have </w:t>
      </w:r>
      <w:r w:rsidR="000D6E16" w:rsidRPr="00B740A8">
        <w:rPr>
          <w:rFonts w:ascii="Arial" w:hAnsi="Arial" w:cs="Arial"/>
          <w:color w:val="000000"/>
          <w:sz w:val="22"/>
          <w:szCs w:val="22"/>
          <w:lang w:val="en-US"/>
        </w:rPr>
        <w:t>deep research</w:t>
      </w:r>
      <w:r w:rsidR="003A3186" w:rsidRPr="00B740A8">
        <w:rPr>
          <w:rFonts w:ascii="Arial" w:hAnsi="Arial" w:cs="Arial"/>
          <w:color w:val="000000"/>
          <w:sz w:val="22"/>
          <w:szCs w:val="22"/>
          <w:lang w:val="en-US"/>
        </w:rPr>
        <w:t xml:space="preserve"> on the target organization about all the network devices, infrastructure, possible topologies used, protection, devices implemented into the organization. If the outsider somehow gain access to the network of the targeted organization and gain information about the network architecture being used an attack might be successfully accomplished. </w:t>
      </w:r>
    </w:p>
    <w:p w14:paraId="2063E48B" w14:textId="6F19A9FF" w:rsidR="000E7EE7" w:rsidRDefault="000E7EE7" w:rsidP="00B740A8">
      <w:pPr>
        <w:spacing w:line="360" w:lineRule="auto"/>
        <w:rPr>
          <w:rFonts w:ascii="Arial" w:hAnsi="Arial" w:cs="Arial"/>
          <w:sz w:val="22"/>
          <w:szCs w:val="22"/>
          <w:lang w:val="en-US"/>
        </w:rPr>
      </w:pPr>
      <w:r w:rsidRPr="00B740A8">
        <w:rPr>
          <w:rFonts w:ascii="Arial" w:hAnsi="Arial" w:cs="Arial"/>
          <w:color w:val="000000"/>
          <w:sz w:val="22"/>
          <w:szCs w:val="22"/>
          <w:lang w:val="en-US"/>
        </w:rPr>
        <w:lastRenderedPageBreak/>
        <w:t xml:space="preserve">A network layer </w:t>
      </w:r>
      <w:r w:rsidR="00C25D43">
        <w:rPr>
          <w:rFonts w:ascii="Arial" w:hAnsi="Arial" w:cs="Arial"/>
          <w:color w:val="000000"/>
          <w:sz w:val="22"/>
          <w:szCs w:val="22"/>
          <w:lang w:val="en-US"/>
        </w:rPr>
        <w:t xml:space="preserve">is </w:t>
      </w:r>
      <w:r w:rsidRPr="00B740A8">
        <w:rPr>
          <w:rFonts w:ascii="Arial" w:hAnsi="Arial" w:cs="Arial"/>
          <w:color w:val="000000"/>
          <w:sz w:val="22"/>
          <w:szCs w:val="22"/>
          <w:lang w:val="en-US"/>
        </w:rPr>
        <w:t>basically used to</w:t>
      </w:r>
      <w:r w:rsidRPr="00B740A8">
        <w:rPr>
          <w:rFonts w:ascii="Arial" w:hAnsi="Arial" w:cs="Arial"/>
          <w:sz w:val="22"/>
          <w:szCs w:val="22"/>
          <w:lang w:val="en-US"/>
        </w:rPr>
        <w:t xml:space="preserve"> deliver data in a packet across different links from source to destination. </w:t>
      </w:r>
      <w:r w:rsidR="00B740A8">
        <w:rPr>
          <w:rFonts w:ascii="Arial" w:hAnsi="Arial" w:cs="Arial"/>
          <w:sz w:val="22"/>
          <w:szCs w:val="22"/>
          <w:lang w:val="en-US"/>
        </w:rPr>
        <w:t xml:space="preserve">It uses routing table to </w:t>
      </w:r>
      <w:r w:rsidR="00A63C3A">
        <w:rPr>
          <w:rFonts w:ascii="Arial" w:hAnsi="Arial" w:cs="Arial"/>
          <w:sz w:val="22"/>
          <w:szCs w:val="22"/>
          <w:lang w:val="en-US"/>
        </w:rPr>
        <w:t xml:space="preserve">store information </w:t>
      </w:r>
      <w:r w:rsidR="00777F85">
        <w:rPr>
          <w:rFonts w:ascii="Arial" w:hAnsi="Arial" w:cs="Arial"/>
          <w:sz w:val="22"/>
          <w:szCs w:val="22"/>
          <w:lang w:val="en-US"/>
        </w:rPr>
        <w:t xml:space="preserve">as network </w:t>
      </w:r>
      <w:r w:rsidR="005128CD">
        <w:rPr>
          <w:rFonts w:ascii="Arial" w:hAnsi="Arial" w:cs="Arial"/>
          <w:sz w:val="22"/>
          <w:szCs w:val="22"/>
          <w:lang w:val="en-US"/>
        </w:rPr>
        <w:t>IP</w:t>
      </w:r>
      <w:r w:rsidR="00777F85">
        <w:rPr>
          <w:rFonts w:ascii="Arial" w:hAnsi="Arial" w:cs="Arial"/>
          <w:sz w:val="22"/>
          <w:szCs w:val="22"/>
          <w:lang w:val="en-US"/>
        </w:rPr>
        <w:t xml:space="preserve">, next hop, subnet mask and </w:t>
      </w:r>
      <w:r w:rsidR="00A63C3A">
        <w:rPr>
          <w:rFonts w:ascii="Arial" w:hAnsi="Arial" w:cs="Arial"/>
          <w:sz w:val="22"/>
          <w:szCs w:val="22"/>
          <w:lang w:val="en-US"/>
        </w:rPr>
        <w:t xml:space="preserve">all </w:t>
      </w:r>
      <w:r w:rsidR="00777F85">
        <w:rPr>
          <w:rFonts w:ascii="Arial" w:hAnsi="Arial" w:cs="Arial"/>
          <w:sz w:val="22"/>
          <w:szCs w:val="22"/>
          <w:lang w:val="en-US"/>
        </w:rPr>
        <w:t>other</w:t>
      </w:r>
      <w:r w:rsidR="00A63C3A">
        <w:rPr>
          <w:rFonts w:ascii="Arial" w:hAnsi="Arial" w:cs="Arial"/>
          <w:sz w:val="22"/>
          <w:szCs w:val="22"/>
          <w:lang w:val="en-US"/>
        </w:rPr>
        <w:t xml:space="preserve"> required information. The network links are not directly connected to end users, it uses different routing protocols </w:t>
      </w:r>
      <w:r w:rsidR="00C25D43">
        <w:rPr>
          <w:rFonts w:ascii="Arial" w:hAnsi="Arial" w:cs="Arial"/>
          <w:sz w:val="22"/>
          <w:szCs w:val="22"/>
          <w:lang w:val="en-US"/>
        </w:rPr>
        <w:t xml:space="preserve">for transferring data packets from one network to other. The </w:t>
      </w:r>
      <w:r w:rsidR="00833AA7">
        <w:rPr>
          <w:rFonts w:ascii="Arial" w:hAnsi="Arial" w:cs="Arial"/>
          <w:sz w:val="22"/>
          <w:szCs w:val="22"/>
          <w:lang w:val="en-US"/>
        </w:rPr>
        <w:t>main protocol through which the attacker gets into the network is IP</w:t>
      </w:r>
      <w:r w:rsidR="00E87AA6">
        <w:rPr>
          <w:rFonts w:ascii="Arial" w:hAnsi="Arial" w:cs="Arial"/>
          <w:sz w:val="22"/>
          <w:szCs w:val="22"/>
          <w:lang w:val="en-US"/>
        </w:rPr>
        <w:t xml:space="preserve"> (internet protocol) </w:t>
      </w:r>
      <w:r w:rsidR="00833AA7">
        <w:rPr>
          <w:rFonts w:ascii="Arial" w:hAnsi="Arial" w:cs="Arial"/>
          <w:sz w:val="22"/>
          <w:szCs w:val="22"/>
          <w:lang w:val="en-US"/>
        </w:rPr>
        <w:t xml:space="preserve">to </w:t>
      </w:r>
      <w:r w:rsidR="00E87AA6">
        <w:rPr>
          <w:rFonts w:ascii="Arial" w:hAnsi="Arial" w:cs="Arial"/>
          <w:sz w:val="22"/>
          <w:szCs w:val="22"/>
          <w:lang w:val="en-US"/>
        </w:rPr>
        <w:t>inject</w:t>
      </w:r>
      <w:r w:rsidR="00833AA7">
        <w:rPr>
          <w:rFonts w:ascii="Arial" w:hAnsi="Arial" w:cs="Arial"/>
          <w:sz w:val="22"/>
          <w:szCs w:val="22"/>
          <w:lang w:val="en-US"/>
        </w:rPr>
        <w:t xml:space="preserve"> </w:t>
      </w:r>
      <w:r w:rsidR="00E87AA6">
        <w:rPr>
          <w:rFonts w:ascii="Arial" w:hAnsi="Arial" w:cs="Arial"/>
          <w:sz w:val="22"/>
          <w:szCs w:val="22"/>
          <w:lang w:val="en-US"/>
        </w:rPr>
        <w:t>various</w:t>
      </w:r>
      <w:r w:rsidR="00833AA7">
        <w:rPr>
          <w:rFonts w:ascii="Arial" w:hAnsi="Arial" w:cs="Arial"/>
          <w:sz w:val="22"/>
          <w:szCs w:val="22"/>
          <w:lang w:val="en-US"/>
        </w:rPr>
        <w:t xml:space="preserve"> attack. </w:t>
      </w:r>
      <w:r w:rsidR="001742EA">
        <w:rPr>
          <w:rFonts w:ascii="Arial" w:hAnsi="Arial" w:cs="Arial"/>
          <w:sz w:val="22"/>
          <w:szCs w:val="22"/>
          <w:lang w:val="en-US"/>
        </w:rPr>
        <w:t>The layer</w:t>
      </w:r>
      <w:r w:rsidR="005128CD">
        <w:rPr>
          <w:rFonts w:ascii="Arial" w:hAnsi="Arial" w:cs="Arial"/>
          <w:sz w:val="22"/>
          <w:szCs w:val="22"/>
          <w:lang w:val="en-US"/>
        </w:rPr>
        <w:t xml:space="preserve"> 3</w:t>
      </w:r>
      <w:r w:rsidR="001742EA">
        <w:rPr>
          <w:rFonts w:ascii="Arial" w:hAnsi="Arial" w:cs="Arial"/>
          <w:sz w:val="22"/>
          <w:szCs w:val="22"/>
          <w:lang w:val="en-US"/>
        </w:rPr>
        <w:t xml:space="preserve"> attack is accomplished by attacking the routing protocol. Through the routing protocol the attackers can gain information o</w:t>
      </w:r>
      <w:r w:rsidR="00E87AA6">
        <w:rPr>
          <w:rFonts w:ascii="Arial" w:hAnsi="Arial" w:cs="Arial"/>
          <w:sz w:val="22"/>
          <w:szCs w:val="22"/>
          <w:lang w:val="en-US"/>
        </w:rPr>
        <w:t>f</w:t>
      </w:r>
      <w:r w:rsidR="001742EA">
        <w:rPr>
          <w:rFonts w:ascii="Arial" w:hAnsi="Arial" w:cs="Arial"/>
          <w:sz w:val="22"/>
          <w:szCs w:val="22"/>
          <w:lang w:val="en-US"/>
        </w:rPr>
        <w:t xml:space="preserve"> network traffic and use it by injecting </w:t>
      </w:r>
      <w:r w:rsidR="00B03E73">
        <w:rPr>
          <w:rFonts w:ascii="Arial" w:hAnsi="Arial" w:cs="Arial"/>
          <w:sz w:val="22"/>
          <w:szCs w:val="22"/>
          <w:lang w:val="en-US"/>
        </w:rPr>
        <w:t>self</w:t>
      </w:r>
      <w:r w:rsidR="001742EA">
        <w:rPr>
          <w:rFonts w:ascii="Arial" w:hAnsi="Arial" w:cs="Arial"/>
          <w:sz w:val="22"/>
          <w:szCs w:val="22"/>
          <w:lang w:val="en-US"/>
        </w:rPr>
        <w:t xml:space="preserve"> into the path within the source and the destination to control the flow of the network traffic.</w:t>
      </w:r>
      <w:r w:rsidR="00777F85">
        <w:rPr>
          <w:rFonts w:ascii="Arial" w:hAnsi="Arial" w:cs="Arial"/>
          <w:sz w:val="22"/>
          <w:szCs w:val="22"/>
          <w:lang w:val="en-US"/>
        </w:rPr>
        <w:t xml:space="preserve"> </w:t>
      </w:r>
      <w:r w:rsidR="00B03E73">
        <w:rPr>
          <w:rFonts w:ascii="Arial" w:hAnsi="Arial" w:cs="Arial"/>
          <w:sz w:val="22"/>
          <w:szCs w:val="22"/>
          <w:lang w:val="en-US"/>
        </w:rPr>
        <w:t xml:space="preserve">The attacker could also </w:t>
      </w:r>
      <w:r w:rsidR="005128CD">
        <w:rPr>
          <w:rFonts w:ascii="Arial" w:hAnsi="Arial" w:cs="Arial"/>
          <w:sz w:val="22"/>
          <w:szCs w:val="22"/>
          <w:lang w:val="en-US"/>
        </w:rPr>
        <w:t xml:space="preserve">forward packets to non-optimal path to create delay or even froward to a no existing path then the receiver won’t receive the packets as it gets lost. Through </w:t>
      </w:r>
      <w:r w:rsidR="00917D5C">
        <w:rPr>
          <w:rFonts w:ascii="Arial" w:hAnsi="Arial" w:cs="Arial"/>
          <w:sz w:val="22"/>
          <w:szCs w:val="22"/>
          <w:lang w:val="en-US"/>
        </w:rPr>
        <w:t>these behaviors</w:t>
      </w:r>
      <w:r w:rsidR="005128CD">
        <w:rPr>
          <w:rFonts w:ascii="Arial" w:hAnsi="Arial" w:cs="Arial"/>
          <w:sz w:val="22"/>
          <w:szCs w:val="22"/>
          <w:lang w:val="en-US"/>
        </w:rPr>
        <w:t xml:space="preserve"> the </w:t>
      </w:r>
      <w:r w:rsidR="00917D5C">
        <w:rPr>
          <w:rFonts w:ascii="Arial" w:hAnsi="Arial" w:cs="Arial"/>
          <w:sz w:val="22"/>
          <w:szCs w:val="22"/>
          <w:lang w:val="en-US"/>
        </w:rPr>
        <w:t xml:space="preserve">services provided by an organization can be spoiled. </w:t>
      </w:r>
    </w:p>
    <w:p w14:paraId="469B9F23" w14:textId="5B34D329" w:rsidR="00917D5C" w:rsidRDefault="00917D5C" w:rsidP="00B740A8">
      <w:pPr>
        <w:spacing w:line="360" w:lineRule="auto"/>
        <w:rPr>
          <w:rFonts w:ascii="Arial" w:hAnsi="Arial" w:cs="Arial"/>
          <w:sz w:val="22"/>
          <w:szCs w:val="22"/>
          <w:lang w:val="en-US"/>
        </w:rPr>
      </w:pPr>
    </w:p>
    <w:p w14:paraId="75BF5D30" w14:textId="77777777" w:rsidR="00B40444" w:rsidRDefault="00012FB7" w:rsidP="00B740A8">
      <w:pPr>
        <w:spacing w:line="360" w:lineRule="auto"/>
        <w:rPr>
          <w:rFonts w:ascii="Arial" w:hAnsi="Arial" w:cs="Arial"/>
          <w:sz w:val="22"/>
          <w:szCs w:val="22"/>
          <w:lang w:val="en-US"/>
        </w:rPr>
      </w:pPr>
      <w:r>
        <w:rPr>
          <w:rFonts w:ascii="Arial" w:hAnsi="Arial" w:cs="Arial"/>
          <w:sz w:val="22"/>
          <w:szCs w:val="22"/>
          <w:lang w:val="en-US"/>
        </w:rPr>
        <w:t xml:space="preserve">Various issues on network security occurs due to improper implementation of security infrastructure on layer 3 device. This project provides </w:t>
      </w:r>
      <w:r w:rsidR="00B40444">
        <w:rPr>
          <w:rFonts w:ascii="Arial" w:hAnsi="Arial" w:cs="Arial"/>
          <w:sz w:val="22"/>
          <w:szCs w:val="22"/>
          <w:lang w:val="en-US"/>
        </w:rPr>
        <w:t>a</w:t>
      </w:r>
      <w:r>
        <w:rPr>
          <w:rFonts w:ascii="Arial" w:hAnsi="Arial" w:cs="Arial"/>
          <w:sz w:val="22"/>
          <w:szCs w:val="22"/>
          <w:lang w:val="en-US"/>
        </w:rPr>
        <w:t xml:space="preserve"> brief overview on how the improper network security causes threats and an open way for attacker to accomplish </w:t>
      </w:r>
      <w:r w:rsidR="00B40444">
        <w:rPr>
          <w:rFonts w:ascii="Arial" w:hAnsi="Arial" w:cs="Arial"/>
          <w:sz w:val="22"/>
          <w:szCs w:val="22"/>
          <w:lang w:val="en-US"/>
        </w:rPr>
        <w:t xml:space="preserve">vulnerable attempts </w:t>
      </w:r>
      <w:r>
        <w:rPr>
          <w:rFonts w:ascii="Arial" w:hAnsi="Arial" w:cs="Arial"/>
          <w:sz w:val="22"/>
          <w:szCs w:val="22"/>
          <w:lang w:val="en-US"/>
        </w:rPr>
        <w:t>on the layer 3</w:t>
      </w:r>
      <w:r w:rsidR="00B40444">
        <w:rPr>
          <w:rFonts w:ascii="Arial" w:hAnsi="Arial" w:cs="Arial"/>
          <w:sz w:val="22"/>
          <w:szCs w:val="22"/>
          <w:lang w:val="en-US"/>
        </w:rPr>
        <w:t xml:space="preserve"> device such as IP Spoofing, RIP Attack, DDOs ATTACK and so on. These attacks targets on network devices and protocols used in routers like EIGRP, OSPF, RIP etc. </w:t>
      </w:r>
    </w:p>
    <w:p w14:paraId="1495B6BF" w14:textId="312FD98E" w:rsidR="00917D5C" w:rsidRDefault="00B40444" w:rsidP="00B40444">
      <w:pPr>
        <w:pStyle w:val="ListParagraph"/>
        <w:numPr>
          <w:ilvl w:val="0"/>
          <w:numId w:val="6"/>
        </w:numPr>
        <w:spacing w:line="360" w:lineRule="auto"/>
        <w:rPr>
          <w:rFonts w:ascii="Arial" w:hAnsi="Arial" w:cs="Arial"/>
          <w:szCs w:val="22"/>
          <w:lang w:val="en-US"/>
        </w:rPr>
      </w:pPr>
      <w:r>
        <w:rPr>
          <w:rFonts w:ascii="Arial" w:hAnsi="Arial" w:cs="Arial"/>
          <w:szCs w:val="22"/>
          <w:lang w:val="en-US"/>
        </w:rPr>
        <w:t xml:space="preserve">IP Spoofing. </w:t>
      </w:r>
    </w:p>
    <w:p w14:paraId="13B9E711" w14:textId="7B1047B8" w:rsidR="00B40444" w:rsidRDefault="009C5634" w:rsidP="00B40444">
      <w:pPr>
        <w:pStyle w:val="ListParagraph"/>
        <w:numPr>
          <w:ilvl w:val="0"/>
          <w:numId w:val="6"/>
        </w:numPr>
        <w:spacing w:line="360" w:lineRule="auto"/>
        <w:rPr>
          <w:rFonts w:ascii="Arial" w:hAnsi="Arial" w:cs="Arial"/>
          <w:szCs w:val="22"/>
          <w:lang w:val="en-US"/>
        </w:rPr>
      </w:pPr>
      <w:r>
        <w:rPr>
          <w:rFonts w:ascii="Arial" w:hAnsi="Arial" w:cs="Arial"/>
          <w:szCs w:val="22"/>
          <w:lang w:val="en-US"/>
        </w:rPr>
        <w:t>RIP ATTACK</w:t>
      </w:r>
    </w:p>
    <w:p w14:paraId="3A9C5821" w14:textId="121B6E2E" w:rsidR="009C5634" w:rsidRDefault="009C5634" w:rsidP="00B40444">
      <w:pPr>
        <w:pStyle w:val="ListParagraph"/>
        <w:numPr>
          <w:ilvl w:val="0"/>
          <w:numId w:val="6"/>
        </w:numPr>
        <w:spacing w:line="360" w:lineRule="auto"/>
        <w:rPr>
          <w:rFonts w:ascii="Arial" w:hAnsi="Arial" w:cs="Arial"/>
          <w:szCs w:val="22"/>
          <w:lang w:val="en-US"/>
        </w:rPr>
      </w:pPr>
      <w:r>
        <w:rPr>
          <w:rFonts w:ascii="Arial" w:hAnsi="Arial" w:cs="Arial"/>
          <w:szCs w:val="22"/>
          <w:lang w:val="en-US"/>
        </w:rPr>
        <w:t>EIGRP ATTACK</w:t>
      </w:r>
    </w:p>
    <w:p w14:paraId="415E9FCC" w14:textId="1B99FA6A" w:rsidR="009C5634" w:rsidRDefault="009C5634" w:rsidP="00B40444">
      <w:pPr>
        <w:pStyle w:val="ListParagraph"/>
        <w:numPr>
          <w:ilvl w:val="0"/>
          <w:numId w:val="6"/>
        </w:numPr>
        <w:spacing w:line="360" w:lineRule="auto"/>
        <w:rPr>
          <w:rFonts w:ascii="Arial" w:hAnsi="Arial" w:cs="Arial"/>
          <w:szCs w:val="22"/>
          <w:lang w:val="en-US"/>
        </w:rPr>
      </w:pPr>
      <w:r>
        <w:rPr>
          <w:rFonts w:ascii="Arial" w:hAnsi="Arial" w:cs="Arial"/>
          <w:szCs w:val="22"/>
          <w:lang w:val="en-US"/>
        </w:rPr>
        <w:t>ICMP FLOOD ATTACK</w:t>
      </w:r>
    </w:p>
    <w:p w14:paraId="7D2878C4" w14:textId="5632BD40" w:rsidR="009C5634" w:rsidRPr="00B40444" w:rsidRDefault="009C5634" w:rsidP="00B40444">
      <w:pPr>
        <w:pStyle w:val="ListParagraph"/>
        <w:numPr>
          <w:ilvl w:val="0"/>
          <w:numId w:val="6"/>
        </w:numPr>
        <w:spacing w:line="360" w:lineRule="auto"/>
        <w:rPr>
          <w:rFonts w:ascii="Arial" w:hAnsi="Arial" w:cs="Arial"/>
          <w:szCs w:val="22"/>
          <w:lang w:val="en-US"/>
        </w:rPr>
      </w:pPr>
      <w:r>
        <w:rPr>
          <w:rFonts w:ascii="Arial" w:hAnsi="Arial" w:cs="Arial"/>
          <w:szCs w:val="22"/>
          <w:lang w:val="en-US"/>
        </w:rPr>
        <w:t xml:space="preserve">POD (PING OF DEATH) </w:t>
      </w:r>
    </w:p>
    <w:p w14:paraId="1A0BBDFC" w14:textId="33436B7C" w:rsidR="000E7EE7" w:rsidRPr="00B740A8" w:rsidRDefault="000E7EE7" w:rsidP="00B740A8">
      <w:pPr>
        <w:autoSpaceDE w:val="0"/>
        <w:autoSpaceDN w:val="0"/>
        <w:adjustRightInd w:val="0"/>
        <w:spacing w:line="360" w:lineRule="auto"/>
        <w:rPr>
          <w:rFonts w:ascii="Arial" w:hAnsi="Arial" w:cs="Arial"/>
          <w:color w:val="000000"/>
          <w:sz w:val="22"/>
          <w:szCs w:val="22"/>
          <w:lang w:val="en-US"/>
        </w:rPr>
      </w:pPr>
    </w:p>
    <w:sectPr w:rsidR="000E7EE7" w:rsidRPr="00B740A8" w:rsidSect="00CE070C">
      <w:footerReference w:type="even" r:id="rId23"/>
      <w:footerReference w:type="default" r:id="rId24"/>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0169E6" w14:textId="77777777" w:rsidR="002E3E2A" w:rsidRDefault="002E3E2A" w:rsidP="008F1A8F">
      <w:pPr>
        <w:spacing w:after="0" w:line="240" w:lineRule="auto"/>
      </w:pPr>
      <w:r>
        <w:separator/>
      </w:r>
    </w:p>
  </w:endnote>
  <w:endnote w:type="continuationSeparator" w:id="0">
    <w:p w14:paraId="1FFA9881" w14:textId="77777777" w:rsidR="002E3E2A" w:rsidRDefault="002E3E2A" w:rsidP="008F1A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CADEMY ENGRAVED LET PLAIN:1.0">
    <w:altName w:val="Arial"/>
    <w:charset w:val="00"/>
    <w:family w:val="auto"/>
    <w:pitch w:val="variable"/>
    <w:sig w:usb0="00000003" w:usb1="4000000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009874729"/>
      <w:docPartObj>
        <w:docPartGallery w:val="Page Numbers (Bottom of Page)"/>
        <w:docPartUnique/>
      </w:docPartObj>
    </w:sdtPr>
    <w:sdtEndPr>
      <w:rPr>
        <w:rStyle w:val="PageNumber"/>
      </w:rPr>
    </w:sdtEndPr>
    <w:sdtContent>
      <w:p w14:paraId="062A4F95" w14:textId="2CA6B2AD" w:rsidR="008F1A8F" w:rsidRDefault="008F1A8F" w:rsidP="00461C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97D745" w14:textId="77777777" w:rsidR="008F1A8F" w:rsidRDefault="008F1A8F" w:rsidP="008F1A8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761954590"/>
      <w:docPartObj>
        <w:docPartGallery w:val="Page Numbers (Bottom of Page)"/>
        <w:docPartUnique/>
      </w:docPartObj>
    </w:sdtPr>
    <w:sdtEndPr>
      <w:rPr>
        <w:rStyle w:val="PageNumber"/>
      </w:rPr>
    </w:sdtEndPr>
    <w:sdtContent>
      <w:p w14:paraId="756EF64E" w14:textId="1AC88E96" w:rsidR="008F1A8F" w:rsidRDefault="008F1A8F" w:rsidP="00461C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B2632">
          <w:rPr>
            <w:rStyle w:val="PageNumber"/>
            <w:noProof/>
          </w:rPr>
          <w:t>2</w:t>
        </w:r>
        <w:r>
          <w:rPr>
            <w:rStyle w:val="PageNumber"/>
          </w:rPr>
          <w:fldChar w:fldCharType="end"/>
        </w:r>
      </w:p>
    </w:sdtContent>
  </w:sdt>
  <w:p w14:paraId="06A14F61" w14:textId="77777777" w:rsidR="008F1A8F" w:rsidRDefault="008F1A8F" w:rsidP="008F1A8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B3642E" w14:textId="77777777" w:rsidR="002E3E2A" w:rsidRDefault="002E3E2A" w:rsidP="008F1A8F">
      <w:pPr>
        <w:spacing w:after="0" w:line="240" w:lineRule="auto"/>
      </w:pPr>
      <w:r>
        <w:separator/>
      </w:r>
    </w:p>
  </w:footnote>
  <w:footnote w:type="continuationSeparator" w:id="0">
    <w:p w14:paraId="61103556" w14:textId="77777777" w:rsidR="002E3E2A" w:rsidRDefault="002E3E2A" w:rsidP="008F1A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10472CAB"/>
    <w:multiLevelType w:val="hybridMultilevel"/>
    <w:tmpl w:val="DCA690C2"/>
    <w:lvl w:ilvl="0" w:tplc="2A2C4D10">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E525F7"/>
    <w:multiLevelType w:val="hybridMultilevel"/>
    <w:tmpl w:val="B48A9E5A"/>
    <w:lvl w:ilvl="0" w:tplc="62CA3EC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3B02DD"/>
    <w:multiLevelType w:val="hybridMultilevel"/>
    <w:tmpl w:val="2E10622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0A445E8"/>
    <w:multiLevelType w:val="hybridMultilevel"/>
    <w:tmpl w:val="2124D638"/>
    <w:lvl w:ilvl="0" w:tplc="37088E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224C08"/>
    <w:multiLevelType w:val="hybridMultilevel"/>
    <w:tmpl w:val="01E884E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911088"/>
    <w:multiLevelType w:val="hybridMultilevel"/>
    <w:tmpl w:val="B89254AA"/>
    <w:lvl w:ilvl="0" w:tplc="5ED0EE42">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8"/>
  </w:num>
  <w:num w:numId="5">
    <w:abstractNumId w:val="3"/>
  </w:num>
  <w:num w:numId="6">
    <w:abstractNumId w:val="6"/>
  </w:num>
  <w:num w:numId="7">
    <w:abstractNumId w:val="7"/>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4EB"/>
    <w:rsid w:val="0000632D"/>
    <w:rsid w:val="00012FB7"/>
    <w:rsid w:val="000A2919"/>
    <w:rsid w:val="000D6E16"/>
    <w:rsid w:val="000E7EE7"/>
    <w:rsid w:val="001558F7"/>
    <w:rsid w:val="001742EA"/>
    <w:rsid w:val="001B0974"/>
    <w:rsid w:val="00240685"/>
    <w:rsid w:val="002454E6"/>
    <w:rsid w:val="0026636A"/>
    <w:rsid w:val="00291CCE"/>
    <w:rsid w:val="002B5F7E"/>
    <w:rsid w:val="002E05D9"/>
    <w:rsid w:val="002E3E2A"/>
    <w:rsid w:val="00351249"/>
    <w:rsid w:val="0035159D"/>
    <w:rsid w:val="003A3186"/>
    <w:rsid w:val="003B2632"/>
    <w:rsid w:val="003C3431"/>
    <w:rsid w:val="003E1803"/>
    <w:rsid w:val="00440257"/>
    <w:rsid w:val="00460CBF"/>
    <w:rsid w:val="00483F09"/>
    <w:rsid w:val="005128CD"/>
    <w:rsid w:val="005424E7"/>
    <w:rsid w:val="005464EB"/>
    <w:rsid w:val="00587011"/>
    <w:rsid w:val="00597878"/>
    <w:rsid w:val="005A0A20"/>
    <w:rsid w:val="005D1F0A"/>
    <w:rsid w:val="005E496F"/>
    <w:rsid w:val="00602EA1"/>
    <w:rsid w:val="00610466"/>
    <w:rsid w:val="0070285D"/>
    <w:rsid w:val="00711D5E"/>
    <w:rsid w:val="00777F85"/>
    <w:rsid w:val="00783C1E"/>
    <w:rsid w:val="0078474B"/>
    <w:rsid w:val="007F26A8"/>
    <w:rsid w:val="00813DD9"/>
    <w:rsid w:val="00817715"/>
    <w:rsid w:val="00833AA7"/>
    <w:rsid w:val="00835B11"/>
    <w:rsid w:val="008F1A8F"/>
    <w:rsid w:val="00917D5C"/>
    <w:rsid w:val="00931C25"/>
    <w:rsid w:val="0093402C"/>
    <w:rsid w:val="00984B30"/>
    <w:rsid w:val="00995469"/>
    <w:rsid w:val="009A27D1"/>
    <w:rsid w:val="009C5634"/>
    <w:rsid w:val="00A63C3A"/>
    <w:rsid w:val="00B03E73"/>
    <w:rsid w:val="00B40444"/>
    <w:rsid w:val="00B53DF6"/>
    <w:rsid w:val="00B65562"/>
    <w:rsid w:val="00B740A8"/>
    <w:rsid w:val="00BD4E7A"/>
    <w:rsid w:val="00C25D43"/>
    <w:rsid w:val="00C91669"/>
    <w:rsid w:val="00CC4B55"/>
    <w:rsid w:val="00D06BE0"/>
    <w:rsid w:val="00D71102"/>
    <w:rsid w:val="00D741D3"/>
    <w:rsid w:val="00DD413A"/>
    <w:rsid w:val="00DF2D23"/>
    <w:rsid w:val="00E304D2"/>
    <w:rsid w:val="00E83D41"/>
    <w:rsid w:val="00E87AA6"/>
    <w:rsid w:val="00EB0E24"/>
    <w:rsid w:val="00EC2AB6"/>
    <w:rsid w:val="00EC537A"/>
    <w:rsid w:val="00F564CA"/>
    <w:rsid w:val="00FB50FA"/>
    <w:rsid w:val="00FD2EDB"/>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E9E64"/>
  <w15:chartTrackingRefBased/>
  <w15:docId w15:val="{44CF3EFF-A222-DB41-A90B-F63FB604C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7715"/>
    <w:rPr>
      <w:iCs/>
      <w:sz w:val="21"/>
      <w:szCs w:val="21"/>
    </w:rPr>
  </w:style>
  <w:style w:type="paragraph" w:styleId="Heading1">
    <w:name w:val="heading 1"/>
    <w:basedOn w:val="Normal"/>
    <w:next w:val="Normal"/>
    <w:link w:val="Heading1Char"/>
    <w:uiPriority w:val="9"/>
    <w:qFormat/>
    <w:rsid w:val="00817715"/>
    <w:pPr>
      <w:pBdr>
        <w:top w:val="single" w:sz="12" w:space="1" w:color="ED7D31" w:themeColor="accent2"/>
        <w:left w:val="single" w:sz="12" w:space="4" w:color="ED7D31" w:themeColor="accent2"/>
        <w:bottom w:val="single" w:sz="12" w:space="1" w:color="ED7D31" w:themeColor="accent2"/>
        <w:right w:val="single" w:sz="12" w:space="4" w:color="ED7D31" w:themeColor="accent2"/>
      </w:pBdr>
      <w:shd w:val="clear" w:color="auto" w:fill="4472C4" w:themeFill="accent1"/>
      <w:spacing w:line="240" w:lineRule="auto"/>
      <w:outlineLvl w:val="0"/>
    </w:pPr>
    <w:rPr>
      <w:rFonts w:asciiTheme="majorHAnsi" w:hAnsiTheme="majorHAnsi"/>
      <w:color w:val="FFFFFF"/>
      <w:sz w:val="28"/>
      <w:szCs w:val="38"/>
    </w:rPr>
  </w:style>
  <w:style w:type="paragraph" w:styleId="Heading2">
    <w:name w:val="heading 2"/>
    <w:basedOn w:val="Normal"/>
    <w:next w:val="Normal"/>
    <w:link w:val="Heading2Char"/>
    <w:uiPriority w:val="9"/>
    <w:unhideWhenUsed/>
    <w:qFormat/>
    <w:rsid w:val="00817715"/>
    <w:pPr>
      <w:spacing w:before="200" w:after="60" w:line="240" w:lineRule="auto"/>
      <w:contextualSpacing/>
      <w:outlineLvl w:val="1"/>
    </w:pPr>
    <w:rPr>
      <w:rFonts w:asciiTheme="majorHAnsi" w:eastAsiaTheme="majorEastAsia" w:hAnsiTheme="majorHAnsi" w:cstheme="majorBidi"/>
      <w:b/>
      <w:bCs/>
      <w:outline/>
      <w:color w:val="4472C4"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paragraph" w:styleId="Heading3">
    <w:name w:val="heading 3"/>
    <w:basedOn w:val="Normal"/>
    <w:next w:val="Normal"/>
    <w:link w:val="Heading3Char"/>
    <w:uiPriority w:val="9"/>
    <w:unhideWhenUsed/>
    <w:qFormat/>
    <w:rsid w:val="00817715"/>
    <w:pPr>
      <w:spacing w:before="200" w:after="100" w:line="240" w:lineRule="auto"/>
      <w:contextualSpacing/>
      <w:outlineLvl w:val="2"/>
    </w:pPr>
    <w:rPr>
      <w:rFonts w:asciiTheme="majorHAnsi" w:eastAsiaTheme="majorEastAsia" w:hAnsiTheme="majorHAnsi" w:cstheme="majorBidi"/>
      <w:b/>
      <w:bCs/>
      <w:smallCaps/>
      <w:color w:val="C45911" w:themeColor="accent2" w:themeShade="BF"/>
      <w:spacing w:val="24"/>
      <w:sz w:val="28"/>
      <w:szCs w:val="22"/>
    </w:rPr>
  </w:style>
  <w:style w:type="paragraph" w:styleId="Heading4">
    <w:name w:val="heading 4"/>
    <w:basedOn w:val="Normal"/>
    <w:next w:val="Normal"/>
    <w:link w:val="Heading4Char"/>
    <w:uiPriority w:val="9"/>
    <w:semiHidden/>
    <w:unhideWhenUsed/>
    <w:qFormat/>
    <w:rsid w:val="00817715"/>
    <w:pPr>
      <w:spacing w:before="200" w:after="100" w:line="240" w:lineRule="auto"/>
      <w:contextualSpacing/>
      <w:outlineLvl w:val="3"/>
    </w:pPr>
    <w:rPr>
      <w:rFonts w:asciiTheme="majorHAnsi" w:eastAsiaTheme="majorEastAsia" w:hAnsiTheme="majorHAnsi" w:cstheme="majorBidi"/>
      <w:b/>
      <w:bCs/>
      <w:color w:val="2F5496" w:themeColor="accent1" w:themeShade="BF"/>
      <w:sz w:val="24"/>
      <w:szCs w:val="22"/>
    </w:rPr>
  </w:style>
  <w:style w:type="paragraph" w:styleId="Heading5">
    <w:name w:val="heading 5"/>
    <w:basedOn w:val="Normal"/>
    <w:next w:val="Normal"/>
    <w:link w:val="Heading5Char"/>
    <w:uiPriority w:val="9"/>
    <w:semiHidden/>
    <w:unhideWhenUsed/>
    <w:qFormat/>
    <w:rsid w:val="00817715"/>
    <w:pPr>
      <w:spacing w:before="200" w:after="100" w:line="240" w:lineRule="auto"/>
      <w:contextualSpacing/>
      <w:outlineLvl w:val="4"/>
    </w:pPr>
    <w:rPr>
      <w:rFonts w:asciiTheme="majorHAnsi" w:eastAsiaTheme="majorEastAsia" w:hAnsiTheme="majorHAnsi" w:cstheme="majorBidi"/>
      <w:bCs/>
      <w:caps/>
      <w:color w:val="C45911" w:themeColor="accent2" w:themeShade="BF"/>
      <w:sz w:val="22"/>
      <w:szCs w:val="22"/>
    </w:rPr>
  </w:style>
  <w:style w:type="paragraph" w:styleId="Heading6">
    <w:name w:val="heading 6"/>
    <w:basedOn w:val="Normal"/>
    <w:next w:val="Normal"/>
    <w:link w:val="Heading6Char"/>
    <w:uiPriority w:val="9"/>
    <w:semiHidden/>
    <w:unhideWhenUsed/>
    <w:qFormat/>
    <w:rsid w:val="00817715"/>
    <w:pPr>
      <w:spacing w:before="200" w:after="100" w:line="240" w:lineRule="auto"/>
      <w:contextualSpacing/>
      <w:outlineLvl w:val="5"/>
    </w:pPr>
    <w:rPr>
      <w:rFonts w:asciiTheme="majorHAnsi" w:eastAsiaTheme="majorEastAsia" w:hAnsiTheme="majorHAnsi" w:cstheme="majorBidi"/>
      <w:color w:val="2F5496" w:themeColor="accent1" w:themeShade="BF"/>
      <w:sz w:val="22"/>
      <w:szCs w:val="22"/>
    </w:rPr>
  </w:style>
  <w:style w:type="paragraph" w:styleId="Heading7">
    <w:name w:val="heading 7"/>
    <w:basedOn w:val="Normal"/>
    <w:next w:val="Normal"/>
    <w:link w:val="Heading7Char"/>
    <w:uiPriority w:val="9"/>
    <w:semiHidden/>
    <w:unhideWhenUsed/>
    <w:qFormat/>
    <w:rsid w:val="00817715"/>
    <w:pPr>
      <w:spacing w:before="200" w:after="100" w:line="240" w:lineRule="auto"/>
      <w:contextualSpacing/>
      <w:outlineLvl w:val="6"/>
    </w:pPr>
    <w:rPr>
      <w:rFonts w:asciiTheme="majorHAnsi" w:eastAsiaTheme="majorEastAsia" w:hAnsiTheme="majorHAnsi" w:cstheme="majorBidi"/>
      <w:color w:val="C45911" w:themeColor="accent2" w:themeShade="BF"/>
      <w:sz w:val="22"/>
      <w:szCs w:val="22"/>
    </w:rPr>
  </w:style>
  <w:style w:type="paragraph" w:styleId="Heading8">
    <w:name w:val="heading 8"/>
    <w:basedOn w:val="Normal"/>
    <w:next w:val="Normal"/>
    <w:link w:val="Heading8Char"/>
    <w:uiPriority w:val="9"/>
    <w:semiHidden/>
    <w:unhideWhenUsed/>
    <w:qFormat/>
    <w:rsid w:val="00817715"/>
    <w:pPr>
      <w:spacing w:before="200" w:after="100" w:line="240" w:lineRule="auto"/>
      <w:contextualSpacing/>
      <w:outlineLvl w:val="7"/>
    </w:pPr>
    <w:rPr>
      <w:rFonts w:asciiTheme="majorHAnsi" w:eastAsiaTheme="majorEastAsia" w:hAnsiTheme="majorHAnsi" w:cstheme="majorBidi"/>
      <w:color w:val="4472C4" w:themeColor="accent1"/>
      <w:sz w:val="22"/>
      <w:szCs w:val="22"/>
    </w:rPr>
  </w:style>
  <w:style w:type="paragraph" w:styleId="Heading9">
    <w:name w:val="heading 9"/>
    <w:basedOn w:val="Normal"/>
    <w:next w:val="Normal"/>
    <w:link w:val="Heading9Char"/>
    <w:uiPriority w:val="9"/>
    <w:semiHidden/>
    <w:unhideWhenUsed/>
    <w:qFormat/>
    <w:rsid w:val="00817715"/>
    <w:pPr>
      <w:spacing w:before="200" w:after="100" w:line="240" w:lineRule="auto"/>
      <w:contextualSpacing/>
      <w:outlineLvl w:val="8"/>
    </w:pPr>
    <w:rPr>
      <w:rFonts w:asciiTheme="majorHAnsi" w:eastAsiaTheme="majorEastAsia" w:hAnsiTheme="majorHAnsi" w:cstheme="majorBidi"/>
      <w:smallCaps/>
      <w:color w:val="ED7D31" w:themeColor="accent2"/>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7715"/>
    <w:rPr>
      <w:rFonts w:asciiTheme="majorHAnsi" w:hAnsiTheme="majorHAnsi"/>
      <w:iCs/>
      <w:color w:val="FFFFFF"/>
      <w:sz w:val="28"/>
      <w:szCs w:val="38"/>
      <w:shd w:val="clear" w:color="auto" w:fill="4472C4" w:themeFill="accent1"/>
    </w:rPr>
  </w:style>
  <w:style w:type="character" w:customStyle="1" w:styleId="Heading2Char">
    <w:name w:val="Heading 2 Char"/>
    <w:basedOn w:val="DefaultParagraphFont"/>
    <w:link w:val="Heading2"/>
    <w:uiPriority w:val="9"/>
    <w:rsid w:val="00817715"/>
    <w:rPr>
      <w:rFonts w:asciiTheme="majorHAnsi" w:eastAsiaTheme="majorEastAsia" w:hAnsiTheme="majorHAnsi" w:cstheme="majorBidi"/>
      <w:b/>
      <w:bCs/>
      <w:iCs/>
      <w:outline/>
      <w:color w:val="4472C4"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character" w:customStyle="1" w:styleId="Heading3Char">
    <w:name w:val="Heading 3 Char"/>
    <w:basedOn w:val="DefaultParagraphFont"/>
    <w:link w:val="Heading3"/>
    <w:uiPriority w:val="9"/>
    <w:rsid w:val="00817715"/>
    <w:rPr>
      <w:rFonts w:asciiTheme="majorHAnsi" w:eastAsiaTheme="majorEastAsia" w:hAnsiTheme="majorHAnsi" w:cstheme="majorBidi"/>
      <w:b/>
      <w:bCs/>
      <w:iCs/>
      <w:smallCaps/>
      <w:color w:val="C45911" w:themeColor="accent2" w:themeShade="BF"/>
      <w:spacing w:val="24"/>
      <w:sz w:val="28"/>
    </w:rPr>
  </w:style>
  <w:style w:type="character" w:customStyle="1" w:styleId="Heading4Char">
    <w:name w:val="Heading 4 Char"/>
    <w:basedOn w:val="DefaultParagraphFont"/>
    <w:link w:val="Heading4"/>
    <w:uiPriority w:val="9"/>
    <w:semiHidden/>
    <w:rsid w:val="00817715"/>
    <w:rPr>
      <w:rFonts w:asciiTheme="majorHAnsi" w:eastAsiaTheme="majorEastAsia" w:hAnsiTheme="majorHAnsi" w:cstheme="majorBidi"/>
      <w:b/>
      <w:bCs/>
      <w:iCs/>
      <w:color w:val="2F5496" w:themeColor="accent1" w:themeShade="BF"/>
      <w:sz w:val="24"/>
    </w:rPr>
  </w:style>
  <w:style w:type="character" w:customStyle="1" w:styleId="Heading5Char">
    <w:name w:val="Heading 5 Char"/>
    <w:basedOn w:val="DefaultParagraphFont"/>
    <w:link w:val="Heading5"/>
    <w:uiPriority w:val="9"/>
    <w:semiHidden/>
    <w:rsid w:val="00817715"/>
    <w:rPr>
      <w:rFonts w:asciiTheme="majorHAnsi" w:eastAsiaTheme="majorEastAsia" w:hAnsiTheme="majorHAnsi" w:cstheme="majorBidi"/>
      <w:bCs/>
      <w:iCs/>
      <w:caps/>
      <w:color w:val="C45911" w:themeColor="accent2" w:themeShade="BF"/>
    </w:rPr>
  </w:style>
  <w:style w:type="character" w:customStyle="1" w:styleId="Heading6Char">
    <w:name w:val="Heading 6 Char"/>
    <w:basedOn w:val="DefaultParagraphFont"/>
    <w:link w:val="Heading6"/>
    <w:uiPriority w:val="9"/>
    <w:semiHidden/>
    <w:rsid w:val="00817715"/>
    <w:rPr>
      <w:rFonts w:asciiTheme="majorHAnsi" w:eastAsiaTheme="majorEastAsia" w:hAnsiTheme="majorHAnsi" w:cstheme="majorBidi"/>
      <w:iCs/>
      <w:color w:val="2F5496" w:themeColor="accent1" w:themeShade="BF"/>
    </w:rPr>
  </w:style>
  <w:style w:type="character" w:customStyle="1" w:styleId="Heading7Char">
    <w:name w:val="Heading 7 Char"/>
    <w:basedOn w:val="DefaultParagraphFont"/>
    <w:link w:val="Heading7"/>
    <w:uiPriority w:val="9"/>
    <w:semiHidden/>
    <w:rsid w:val="00817715"/>
    <w:rPr>
      <w:rFonts w:asciiTheme="majorHAnsi" w:eastAsiaTheme="majorEastAsia" w:hAnsiTheme="majorHAnsi" w:cstheme="majorBidi"/>
      <w:iCs/>
      <w:color w:val="C45911" w:themeColor="accent2" w:themeShade="BF"/>
    </w:rPr>
  </w:style>
  <w:style w:type="character" w:customStyle="1" w:styleId="Heading8Char">
    <w:name w:val="Heading 8 Char"/>
    <w:basedOn w:val="DefaultParagraphFont"/>
    <w:link w:val="Heading8"/>
    <w:uiPriority w:val="9"/>
    <w:semiHidden/>
    <w:rsid w:val="00817715"/>
    <w:rPr>
      <w:rFonts w:asciiTheme="majorHAnsi" w:eastAsiaTheme="majorEastAsia" w:hAnsiTheme="majorHAnsi" w:cstheme="majorBidi"/>
      <w:iCs/>
      <w:color w:val="4472C4" w:themeColor="accent1"/>
    </w:rPr>
  </w:style>
  <w:style w:type="character" w:customStyle="1" w:styleId="Heading9Char">
    <w:name w:val="Heading 9 Char"/>
    <w:basedOn w:val="DefaultParagraphFont"/>
    <w:link w:val="Heading9"/>
    <w:uiPriority w:val="9"/>
    <w:semiHidden/>
    <w:rsid w:val="00817715"/>
    <w:rPr>
      <w:rFonts w:asciiTheme="majorHAnsi" w:eastAsiaTheme="majorEastAsia" w:hAnsiTheme="majorHAnsi" w:cstheme="majorBidi"/>
      <w:iCs/>
      <w:smallCaps/>
      <w:color w:val="ED7D31" w:themeColor="accent2"/>
      <w:sz w:val="20"/>
      <w:szCs w:val="21"/>
    </w:rPr>
  </w:style>
  <w:style w:type="paragraph" w:styleId="Caption">
    <w:name w:val="caption"/>
    <w:basedOn w:val="Normal"/>
    <w:next w:val="Normal"/>
    <w:uiPriority w:val="35"/>
    <w:semiHidden/>
    <w:unhideWhenUsed/>
    <w:qFormat/>
    <w:rsid w:val="00817715"/>
    <w:rPr>
      <w:b/>
      <w:bCs/>
      <w:color w:val="C45911" w:themeColor="accent2" w:themeShade="BF"/>
      <w:sz w:val="18"/>
      <w:szCs w:val="18"/>
    </w:rPr>
  </w:style>
  <w:style w:type="paragraph" w:styleId="Title">
    <w:name w:val="Title"/>
    <w:basedOn w:val="Normal"/>
    <w:next w:val="Normal"/>
    <w:link w:val="TitleChar"/>
    <w:uiPriority w:val="10"/>
    <w:qFormat/>
    <w:rsid w:val="00817715"/>
    <w:pPr>
      <w:shd w:val="clear" w:color="auto" w:fill="FFFFFF" w:themeFill="background1"/>
      <w:spacing w:after="120" w:line="240" w:lineRule="auto"/>
    </w:pPr>
    <w:rPr>
      <w:rFonts w:asciiTheme="majorHAnsi" w:eastAsiaTheme="majorEastAsia" w:hAnsiTheme="majorHAnsi" w:cstheme="majorBidi"/>
      <w:b/>
      <w:color w:val="FFFFFF" w:themeColor="background1"/>
      <w:spacing w:val="10"/>
      <w:sz w:val="72"/>
      <w:szCs w:val="64"/>
      <w14:textOutline w14:w="13335" w14:cap="flat" w14:cmpd="sng" w14:algn="ctr">
        <w14:solidFill>
          <w14:schemeClr w14:val="accent1">
            <w14:lumMod w14:val="50000"/>
          </w14:schemeClr>
        </w14:solidFill>
        <w14:prstDash w14:val="solid"/>
        <w14:round/>
      </w14:textOutline>
    </w:rPr>
  </w:style>
  <w:style w:type="character" w:customStyle="1" w:styleId="TitleChar">
    <w:name w:val="Title Char"/>
    <w:basedOn w:val="DefaultParagraphFont"/>
    <w:link w:val="Title"/>
    <w:uiPriority w:val="10"/>
    <w:rsid w:val="00817715"/>
    <w:rPr>
      <w:rFonts w:asciiTheme="majorHAnsi" w:eastAsiaTheme="majorEastAsia" w:hAnsiTheme="majorHAnsi" w:cstheme="majorBidi"/>
      <w:b/>
      <w:iCs/>
      <w:color w:val="FFFFFF" w:themeColor="background1"/>
      <w:spacing w:val="10"/>
      <w:sz w:val="72"/>
      <w:szCs w:val="64"/>
      <w:shd w:val="clear" w:color="auto" w:fill="FFFFFF" w:themeFill="background1"/>
      <w14:textOutline w14:w="13335" w14:cap="flat" w14:cmpd="sng" w14:algn="ctr">
        <w14:solidFill>
          <w14:schemeClr w14:val="accent1">
            <w14:lumMod w14:val="50000"/>
          </w14:schemeClr>
        </w14:solidFill>
        <w14:prstDash w14:val="solid"/>
        <w14:round/>
      </w14:textOutline>
    </w:rPr>
  </w:style>
  <w:style w:type="paragraph" w:styleId="Subtitle">
    <w:name w:val="Subtitle"/>
    <w:basedOn w:val="Normal"/>
    <w:next w:val="Normal"/>
    <w:link w:val="SubtitleChar"/>
    <w:uiPriority w:val="11"/>
    <w:qFormat/>
    <w:rsid w:val="00817715"/>
    <w:pPr>
      <w:spacing w:before="200" w:after="360" w:line="240" w:lineRule="auto"/>
    </w:pPr>
    <w:rPr>
      <w:rFonts w:asciiTheme="majorHAnsi" w:eastAsiaTheme="majorEastAsia" w:hAnsiTheme="majorHAnsi" w:cstheme="majorBidi"/>
      <w:color w:val="44546A" w:themeColor="text2"/>
      <w:spacing w:val="20"/>
      <w:sz w:val="24"/>
      <w:szCs w:val="24"/>
    </w:rPr>
  </w:style>
  <w:style w:type="character" w:customStyle="1" w:styleId="SubtitleChar">
    <w:name w:val="Subtitle Char"/>
    <w:basedOn w:val="DefaultParagraphFont"/>
    <w:link w:val="Subtitle"/>
    <w:uiPriority w:val="11"/>
    <w:rsid w:val="00817715"/>
    <w:rPr>
      <w:rFonts w:asciiTheme="majorHAnsi" w:eastAsiaTheme="majorEastAsia" w:hAnsiTheme="majorHAnsi" w:cstheme="majorBidi"/>
      <w:iCs/>
      <w:color w:val="44546A" w:themeColor="text2"/>
      <w:spacing w:val="20"/>
      <w:sz w:val="24"/>
      <w:szCs w:val="24"/>
    </w:rPr>
  </w:style>
  <w:style w:type="character" w:styleId="Strong">
    <w:name w:val="Strong"/>
    <w:uiPriority w:val="22"/>
    <w:qFormat/>
    <w:rsid w:val="00817715"/>
    <w:rPr>
      <w:b/>
      <w:bCs/>
      <w:spacing w:val="0"/>
    </w:rPr>
  </w:style>
  <w:style w:type="character" w:styleId="Emphasis">
    <w:name w:val="Emphasis"/>
    <w:uiPriority w:val="20"/>
    <w:qFormat/>
    <w:rsid w:val="00817715"/>
    <w:rPr>
      <w:rFonts w:eastAsiaTheme="majorEastAsia" w:cstheme="majorBidi"/>
      <w:b/>
      <w:bCs/>
      <w:color w:val="C45911" w:themeColor="accent2" w:themeShade="BF"/>
      <w:bdr w:val="single" w:sz="18" w:space="0" w:color="E7E6E6" w:themeColor="background2"/>
      <w:shd w:val="clear" w:color="auto" w:fill="E7E6E6" w:themeFill="background2"/>
    </w:rPr>
  </w:style>
  <w:style w:type="paragraph" w:styleId="NoSpacing">
    <w:name w:val="No Spacing"/>
    <w:basedOn w:val="Normal"/>
    <w:link w:val="NoSpacingChar"/>
    <w:uiPriority w:val="1"/>
    <w:qFormat/>
    <w:rsid w:val="00817715"/>
    <w:pPr>
      <w:spacing w:after="0" w:line="240" w:lineRule="auto"/>
    </w:pPr>
  </w:style>
  <w:style w:type="paragraph" w:styleId="ListParagraph">
    <w:name w:val="List Paragraph"/>
    <w:basedOn w:val="Normal"/>
    <w:uiPriority w:val="34"/>
    <w:qFormat/>
    <w:rsid w:val="00817715"/>
    <w:pPr>
      <w:numPr>
        <w:numId w:val="4"/>
      </w:numPr>
      <w:contextualSpacing/>
    </w:pPr>
    <w:rPr>
      <w:sz w:val="22"/>
    </w:rPr>
  </w:style>
  <w:style w:type="paragraph" w:styleId="Quote">
    <w:name w:val="Quote"/>
    <w:basedOn w:val="Normal"/>
    <w:next w:val="Normal"/>
    <w:link w:val="QuoteChar"/>
    <w:uiPriority w:val="29"/>
    <w:qFormat/>
    <w:rsid w:val="00817715"/>
    <w:rPr>
      <w:b/>
      <w:i/>
      <w:color w:val="ED7D31" w:themeColor="accent2"/>
      <w:sz w:val="24"/>
    </w:rPr>
  </w:style>
  <w:style w:type="character" w:customStyle="1" w:styleId="QuoteChar">
    <w:name w:val="Quote Char"/>
    <w:basedOn w:val="DefaultParagraphFont"/>
    <w:link w:val="Quote"/>
    <w:uiPriority w:val="29"/>
    <w:rsid w:val="00817715"/>
    <w:rPr>
      <w:b/>
      <w:i/>
      <w:iCs/>
      <w:color w:val="ED7D31" w:themeColor="accent2"/>
      <w:sz w:val="24"/>
      <w:szCs w:val="21"/>
    </w:rPr>
  </w:style>
  <w:style w:type="paragraph" w:styleId="IntenseQuote">
    <w:name w:val="Intense Quote"/>
    <w:basedOn w:val="Normal"/>
    <w:next w:val="Normal"/>
    <w:link w:val="IntenseQuoteChar"/>
    <w:uiPriority w:val="30"/>
    <w:qFormat/>
    <w:rsid w:val="00817715"/>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i/>
      <w:color w:val="ED7D31" w:themeColor="accent2"/>
      <w:sz w:val="20"/>
      <w:szCs w:val="20"/>
    </w:rPr>
  </w:style>
  <w:style w:type="character" w:customStyle="1" w:styleId="IntenseQuoteChar">
    <w:name w:val="Intense Quote Char"/>
    <w:basedOn w:val="DefaultParagraphFont"/>
    <w:link w:val="IntenseQuote"/>
    <w:uiPriority w:val="30"/>
    <w:rsid w:val="00817715"/>
    <w:rPr>
      <w:rFonts w:asciiTheme="majorHAnsi" w:eastAsiaTheme="majorEastAsia" w:hAnsiTheme="majorHAnsi" w:cstheme="majorBidi"/>
      <w:b/>
      <w:bCs/>
      <w:i/>
      <w:iCs/>
      <w:color w:val="ED7D31" w:themeColor="accent2"/>
      <w:sz w:val="20"/>
      <w:szCs w:val="20"/>
    </w:rPr>
  </w:style>
  <w:style w:type="character" w:styleId="SubtleEmphasis">
    <w:name w:val="Subtle Emphasis"/>
    <w:uiPriority w:val="19"/>
    <w:qFormat/>
    <w:rsid w:val="00817715"/>
    <w:rPr>
      <w:rFonts w:asciiTheme="majorHAnsi" w:eastAsiaTheme="majorEastAsia" w:hAnsiTheme="majorHAnsi" w:cstheme="majorBidi"/>
      <w:b/>
      <w:i/>
      <w:color w:val="4472C4" w:themeColor="accent1"/>
    </w:rPr>
  </w:style>
  <w:style w:type="character" w:styleId="IntenseEmphasis">
    <w:name w:val="Intense Emphasis"/>
    <w:uiPriority w:val="21"/>
    <w:qFormat/>
    <w:rsid w:val="00817715"/>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SubtleReference">
    <w:name w:val="Subtle Reference"/>
    <w:uiPriority w:val="31"/>
    <w:qFormat/>
    <w:rsid w:val="00817715"/>
    <w:rPr>
      <w:i/>
      <w:iCs/>
      <w:smallCaps/>
      <w:color w:val="ED7D31" w:themeColor="accent2"/>
      <w:u w:color="ED7D31" w:themeColor="accent2"/>
    </w:rPr>
  </w:style>
  <w:style w:type="character" w:styleId="IntenseReference">
    <w:name w:val="Intense Reference"/>
    <w:uiPriority w:val="32"/>
    <w:qFormat/>
    <w:rsid w:val="00817715"/>
    <w:rPr>
      <w:b/>
      <w:bCs/>
      <w:i/>
      <w:iCs/>
      <w:smallCaps/>
      <w:color w:val="ED7D31" w:themeColor="accent2"/>
      <w:u w:color="ED7D31" w:themeColor="accent2"/>
    </w:rPr>
  </w:style>
  <w:style w:type="character" w:styleId="BookTitle">
    <w:name w:val="Book Title"/>
    <w:uiPriority w:val="33"/>
    <w:qFormat/>
    <w:rsid w:val="00817715"/>
    <w:rPr>
      <w:rFonts w:asciiTheme="majorHAnsi" w:eastAsiaTheme="majorEastAsia" w:hAnsiTheme="majorHAnsi" w:cstheme="majorBidi"/>
      <w:b/>
      <w:bCs/>
      <w:smallCaps/>
      <w:color w:val="ED7D31" w:themeColor="accent2"/>
      <w:u w:val="single"/>
    </w:rPr>
  </w:style>
  <w:style w:type="paragraph" w:styleId="TOCHeading">
    <w:name w:val="TOC Heading"/>
    <w:basedOn w:val="Heading1"/>
    <w:next w:val="Normal"/>
    <w:uiPriority w:val="39"/>
    <w:unhideWhenUsed/>
    <w:qFormat/>
    <w:rsid w:val="00817715"/>
    <w:pPr>
      <w:outlineLvl w:val="9"/>
    </w:pPr>
  </w:style>
  <w:style w:type="character" w:customStyle="1" w:styleId="NoSpacingChar">
    <w:name w:val="No Spacing Char"/>
    <w:basedOn w:val="DefaultParagraphFont"/>
    <w:link w:val="NoSpacing"/>
    <w:uiPriority w:val="1"/>
    <w:rsid w:val="00817715"/>
    <w:rPr>
      <w:iCs/>
      <w:sz w:val="21"/>
      <w:szCs w:val="21"/>
    </w:rPr>
  </w:style>
  <w:style w:type="paragraph" w:styleId="Footer">
    <w:name w:val="footer"/>
    <w:basedOn w:val="Normal"/>
    <w:link w:val="FooterChar"/>
    <w:uiPriority w:val="99"/>
    <w:unhideWhenUsed/>
    <w:rsid w:val="008F1A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1A8F"/>
    <w:rPr>
      <w:iCs/>
      <w:sz w:val="21"/>
      <w:szCs w:val="21"/>
    </w:rPr>
  </w:style>
  <w:style w:type="character" w:styleId="PageNumber">
    <w:name w:val="page number"/>
    <w:basedOn w:val="DefaultParagraphFont"/>
    <w:uiPriority w:val="99"/>
    <w:semiHidden/>
    <w:unhideWhenUsed/>
    <w:rsid w:val="008F1A8F"/>
  </w:style>
  <w:style w:type="paragraph" w:styleId="TOC2">
    <w:name w:val="toc 2"/>
    <w:basedOn w:val="Normal"/>
    <w:next w:val="Normal"/>
    <w:autoRedefine/>
    <w:uiPriority w:val="39"/>
    <w:unhideWhenUsed/>
    <w:rsid w:val="002B5F7E"/>
    <w:pPr>
      <w:spacing w:before="120" w:after="0"/>
      <w:ind w:left="210"/>
    </w:pPr>
    <w:rPr>
      <w:rFonts w:cstheme="minorHAnsi"/>
      <w:b/>
      <w:bCs/>
      <w:iCs w:val="0"/>
      <w:sz w:val="22"/>
      <w:szCs w:val="22"/>
    </w:rPr>
  </w:style>
  <w:style w:type="paragraph" w:styleId="TOC3">
    <w:name w:val="toc 3"/>
    <w:basedOn w:val="Normal"/>
    <w:next w:val="Normal"/>
    <w:autoRedefine/>
    <w:uiPriority w:val="39"/>
    <w:unhideWhenUsed/>
    <w:rsid w:val="002B5F7E"/>
    <w:pPr>
      <w:spacing w:after="0"/>
      <w:ind w:left="420"/>
    </w:pPr>
    <w:rPr>
      <w:rFonts w:cstheme="minorHAnsi"/>
      <w:iCs w:val="0"/>
      <w:sz w:val="20"/>
      <w:szCs w:val="20"/>
    </w:rPr>
  </w:style>
  <w:style w:type="character" w:styleId="Hyperlink">
    <w:name w:val="Hyperlink"/>
    <w:basedOn w:val="DefaultParagraphFont"/>
    <w:uiPriority w:val="99"/>
    <w:unhideWhenUsed/>
    <w:rsid w:val="002B5F7E"/>
    <w:rPr>
      <w:color w:val="0563C1" w:themeColor="hyperlink"/>
      <w:u w:val="single"/>
    </w:rPr>
  </w:style>
  <w:style w:type="paragraph" w:styleId="TOC1">
    <w:name w:val="toc 1"/>
    <w:basedOn w:val="Normal"/>
    <w:next w:val="Normal"/>
    <w:autoRedefine/>
    <w:uiPriority w:val="39"/>
    <w:semiHidden/>
    <w:unhideWhenUsed/>
    <w:rsid w:val="002B5F7E"/>
    <w:pPr>
      <w:spacing w:before="120" w:after="0"/>
    </w:pPr>
    <w:rPr>
      <w:rFonts w:cstheme="minorHAnsi"/>
      <w:b/>
      <w:bCs/>
      <w:i/>
      <w:sz w:val="24"/>
      <w:szCs w:val="24"/>
    </w:rPr>
  </w:style>
  <w:style w:type="paragraph" w:styleId="TOC4">
    <w:name w:val="toc 4"/>
    <w:basedOn w:val="Normal"/>
    <w:next w:val="Normal"/>
    <w:autoRedefine/>
    <w:uiPriority w:val="39"/>
    <w:semiHidden/>
    <w:unhideWhenUsed/>
    <w:rsid w:val="002B5F7E"/>
    <w:pPr>
      <w:spacing w:after="0"/>
      <w:ind w:left="630"/>
    </w:pPr>
    <w:rPr>
      <w:rFonts w:cstheme="minorHAnsi"/>
      <w:iCs w:val="0"/>
      <w:sz w:val="20"/>
      <w:szCs w:val="20"/>
    </w:rPr>
  </w:style>
  <w:style w:type="paragraph" w:styleId="TOC5">
    <w:name w:val="toc 5"/>
    <w:basedOn w:val="Normal"/>
    <w:next w:val="Normal"/>
    <w:autoRedefine/>
    <w:uiPriority w:val="39"/>
    <w:semiHidden/>
    <w:unhideWhenUsed/>
    <w:rsid w:val="002B5F7E"/>
    <w:pPr>
      <w:spacing w:after="0"/>
      <w:ind w:left="840"/>
    </w:pPr>
    <w:rPr>
      <w:rFonts w:cstheme="minorHAnsi"/>
      <w:iCs w:val="0"/>
      <w:sz w:val="20"/>
      <w:szCs w:val="20"/>
    </w:rPr>
  </w:style>
  <w:style w:type="paragraph" w:styleId="TOC6">
    <w:name w:val="toc 6"/>
    <w:basedOn w:val="Normal"/>
    <w:next w:val="Normal"/>
    <w:autoRedefine/>
    <w:uiPriority w:val="39"/>
    <w:semiHidden/>
    <w:unhideWhenUsed/>
    <w:rsid w:val="002B5F7E"/>
    <w:pPr>
      <w:spacing w:after="0"/>
      <w:ind w:left="1050"/>
    </w:pPr>
    <w:rPr>
      <w:rFonts w:cstheme="minorHAnsi"/>
      <w:iCs w:val="0"/>
      <w:sz w:val="20"/>
      <w:szCs w:val="20"/>
    </w:rPr>
  </w:style>
  <w:style w:type="paragraph" w:styleId="TOC7">
    <w:name w:val="toc 7"/>
    <w:basedOn w:val="Normal"/>
    <w:next w:val="Normal"/>
    <w:autoRedefine/>
    <w:uiPriority w:val="39"/>
    <w:semiHidden/>
    <w:unhideWhenUsed/>
    <w:rsid w:val="002B5F7E"/>
    <w:pPr>
      <w:spacing w:after="0"/>
      <w:ind w:left="1260"/>
    </w:pPr>
    <w:rPr>
      <w:rFonts w:cstheme="minorHAnsi"/>
      <w:iCs w:val="0"/>
      <w:sz w:val="20"/>
      <w:szCs w:val="20"/>
    </w:rPr>
  </w:style>
  <w:style w:type="paragraph" w:styleId="TOC8">
    <w:name w:val="toc 8"/>
    <w:basedOn w:val="Normal"/>
    <w:next w:val="Normal"/>
    <w:autoRedefine/>
    <w:uiPriority w:val="39"/>
    <w:semiHidden/>
    <w:unhideWhenUsed/>
    <w:rsid w:val="002B5F7E"/>
    <w:pPr>
      <w:spacing w:after="0"/>
      <w:ind w:left="1470"/>
    </w:pPr>
    <w:rPr>
      <w:rFonts w:cstheme="minorHAnsi"/>
      <w:iCs w:val="0"/>
      <w:sz w:val="20"/>
      <w:szCs w:val="20"/>
    </w:rPr>
  </w:style>
  <w:style w:type="paragraph" w:styleId="TOC9">
    <w:name w:val="toc 9"/>
    <w:basedOn w:val="Normal"/>
    <w:next w:val="Normal"/>
    <w:autoRedefine/>
    <w:uiPriority w:val="39"/>
    <w:semiHidden/>
    <w:unhideWhenUsed/>
    <w:rsid w:val="002B5F7E"/>
    <w:pPr>
      <w:spacing w:after="0"/>
      <w:ind w:left="1680"/>
    </w:pPr>
    <w:rPr>
      <w:rFonts w:cstheme="minorHAnsi"/>
      <w:iCs w:val="0"/>
      <w:sz w:val="20"/>
      <w:szCs w:val="20"/>
    </w:rPr>
  </w:style>
  <w:style w:type="character" w:customStyle="1" w:styleId="UnresolvedMention">
    <w:name w:val="Unresolved Mention"/>
    <w:basedOn w:val="DefaultParagraphFont"/>
    <w:uiPriority w:val="99"/>
    <w:semiHidden/>
    <w:unhideWhenUsed/>
    <w:rsid w:val="00EC53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1391724">
      <w:bodyDiv w:val="1"/>
      <w:marLeft w:val="0"/>
      <w:marRight w:val="0"/>
      <w:marTop w:val="0"/>
      <w:marBottom w:val="0"/>
      <w:divBdr>
        <w:top w:val="none" w:sz="0" w:space="0" w:color="auto"/>
        <w:left w:val="none" w:sz="0" w:space="0" w:color="auto"/>
        <w:bottom w:val="none" w:sz="0" w:space="0" w:color="auto"/>
        <w:right w:val="none" w:sz="0" w:space="0" w:color="auto"/>
      </w:divBdr>
    </w:div>
    <w:div w:id="177432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QuickStyle" Target="diagrams/quickStyle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Layout" Target="diagrams/layout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cloudflare.com/learning/network-layer/what-is-the-network-layer/"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26C6EE-CDD6-FE40-9EA2-6630CCC973E4}" type="doc">
      <dgm:prSet loTypeId="urn:microsoft.com/office/officeart/2005/8/layout/arrow6" loCatId="" qsTypeId="urn:microsoft.com/office/officeart/2005/8/quickstyle/simple3" qsCatId="simple" csTypeId="urn:microsoft.com/office/officeart/2005/8/colors/accent1_2" csCatId="accent1" phldr="1"/>
      <dgm:spPr/>
      <dgm:t>
        <a:bodyPr/>
        <a:lstStyle/>
        <a:p>
          <a:endParaRPr lang="en-US"/>
        </a:p>
      </dgm:t>
    </dgm:pt>
    <dgm:pt modelId="{18DFAF65-EC62-FA4C-BCA7-0C6243905A70}">
      <dgm:prSet phldrT="[Text]"/>
      <dgm:spPr/>
      <dgm:t>
        <a:bodyPr/>
        <a:lstStyle/>
        <a:p>
          <a:r>
            <a:rPr lang="en-US"/>
            <a:t>VISION</a:t>
          </a:r>
        </a:p>
      </dgm:t>
    </dgm:pt>
    <dgm:pt modelId="{88D4D8B5-B835-C543-9A73-772A699FD437}" type="parTrans" cxnId="{5101C797-084D-4548-9E56-37F29C3953CC}">
      <dgm:prSet/>
      <dgm:spPr/>
      <dgm:t>
        <a:bodyPr/>
        <a:lstStyle/>
        <a:p>
          <a:endParaRPr lang="en-US"/>
        </a:p>
      </dgm:t>
    </dgm:pt>
    <dgm:pt modelId="{7B843B99-6F6D-B749-B926-6A6F1D7D63B4}" type="sibTrans" cxnId="{5101C797-084D-4548-9E56-37F29C3953CC}">
      <dgm:prSet/>
      <dgm:spPr/>
      <dgm:t>
        <a:bodyPr/>
        <a:lstStyle/>
        <a:p>
          <a:endParaRPr lang="en-US"/>
        </a:p>
      </dgm:t>
    </dgm:pt>
    <dgm:pt modelId="{8F6CF111-DD20-654B-B312-9FF7156F3B9C}">
      <dgm:prSet phldrT="[Text]"/>
      <dgm:spPr/>
      <dgm:t>
        <a:bodyPr/>
        <a:lstStyle/>
        <a:p>
          <a:r>
            <a:rPr lang="en-US"/>
            <a:t>MISION</a:t>
          </a:r>
        </a:p>
      </dgm:t>
    </dgm:pt>
    <dgm:pt modelId="{408E030E-20F0-7F4C-9363-E0C58871409B}" type="parTrans" cxnId="{068C0D4F-895B-AE4A-A435-D5E6256CC5E1}">
      <dgm:prSet/>
      <dgm:spPr/>
      <dgm:t>
        <a:bodyPr/>
        <a:lstStyle/>
        <a:p>
          <a:endParaRPr lang="en-US"/>
        </a:p>
      </dgm:t>
    </dgm:pt>
    <dgm:pt modelId="{D696EFC8-0646-584E-8064-AD85E7996FDC}" type="sibTrans" cxnId="{068C0D4F-895B-AE4A-A435-D5E6256CC5E1}">
      <dgm:prSet/>
      <dgm:spPr/>
      <dgm:t>
        <a:bodyPr/>
        <a:lstStyle/>
        <a:p>
          <a:endParaRPr lang="en-US"/>
        </a:p>
      </dgm:t>
    </dgm:pt>
    <dgm:pt modelId="{50441C20-AD70-7C46-A1AE-F734966241C5}" type="pres">
      <dgm:prSet presAssocID="{DB26C6EE-CDD6-FE40-9EA2-6630CCC973E4}" presName="compositeShape" presStyleCnt="0">
        <dgm:presLayoutVars>
          <dgm:chMax val="2"/>
          <dgm:dir/>
          <dgm:resizeHandles val="exact"/>
        </dgm:presLayoutVars>
      </dgm:prSet>
      <dgm:spPr/>
      <dgm:t>
        <a:bodyPr/>
        <a:lstStyle/>
        <a:p>
          <a:endParaRPr lang="en-US"/>
        </a:p>
      </dgm:t>
    </dgm:pt>
    <dgm:pt modelId="{2ED56F69-095A-F24E-BA9C-048E92CD0D55}" type="pres">
      <dgm:prSet presAssocID="{DB26C6EE-CDD6-FE40-9EA2-6630CCC973E4}" presName="ribbon" presStyleLbl="node1" presStyleIdx="0" presStyleCnt="1" custLinFactNeighborX="2326" custLinFactNeighborY="35776"/>
      <dgm:spPr/>
    </dgm:pt>
    <dgm:pt modelId="{D150F398-4374-BA43-995D-3C42D61ACC6E}" type="pres">
      <dgm:prSet presAssocID="{DB26C6EE-CDD6-FE40-9EA2-6630CCC973E4}" presName="leftArrowText" presStyleLbl="node1" presStyleIdx="0" presStyleCnt="1" custLinFactNeighborX="968" custLinFactNeighborY="53772">
        <dgm:presLayoutVars>
          <dgm:chMax val="0"/>
          <dgm:bulletEnabled val="1"/>
        </dgm:presLayoutVars>
      </dgm:prSet>
      <dgm:spPr/>
      <dgm:t>
        <a:bodyPr/>
        <a:lstStyle/>
        <a:p>
          <a:endParaRPr lang="en-US"/>
        </a:p>
      </dgm:t>
    </dgm:pt>
    <dgm:pt modelId="{5A02FEB1-186F-9A49-8C8A-0AC9191FC14D}" type="pres">
      <dgm:prSet presAssocID="{DB26C6EE-CDD6-FE40-9EA2-6630CCC973E4}" presName="rightArrowText" presStyleLbl="node1" presStyleIdx="0" presStyleCnt="1" custLinFactNeighborY="47254">
        <dgm:presLayoutVars>
          <dgm:chMax val="0"/>
          <dgm:bulletEnabled val="1"/>
        </dgm:presLayoutVars>
      </dgm:prSet>
      <dgm:spPr/>
      <dgm:t>
        <a:bodyPr/>
        <a:lstStyle/>
        <a:p>
          <a:endParaRPr lang="en-US"/>
        </a:p>
      </dgm:t>
    </dgm:pt>
  </dgm:ptLst>
  <dgm:cxnLst>
    <dgm:cxn modelId="{DFC189BB-0F08-114B-B3C0-2BE010C698AA}" type="presOf" srcId="{8F6CF111-DD20-654B-B312-9FF7156F3B9C}" destId="{5A02FEB1-186F-9A49-8C8A-0AC9191FC14D}" srcOrd="0" destOrd="0" presId="urn:microsoft.com/office/officeart/2005/8/layout/arrow6"/>
    <dgm:cxn modelId="{5101C797-084D-4548-9E56-37F29C3953CC}" srcId="{DB26C6EE-CDD6-FE40-9EA2-6630CCC973E4}" destId="{18DFAF65-EC62-FA4C-BCA7-0C6243905A70}" srcOrd="0" destOrd="0" parTransId="{88D4D8B5-B835-C543-9A73-772A699FD437}" sibTransId="{7B843B99-6F6D-B749-B926-6A6F1D7D63B4}"/>
    <dgm:cxn modelId="{EF350CD4-B864-2A4D-BBAA-D35929B27EEA}" type="presOf" srcId="{DB26C6EE-CDD6-FE40-9EA2-6630CCC973E4}" destId="{50441C20-AD70-7C46-A1AE-F734966241C5}" srcOrd="0" destOrd="0" presId="urn:microsoft.com/office/officeart/2005/8/layout/arrow6"/>
    <dgm:cxn modelId="{8F46E7F5-8198-B64C-B3BF-608B90066939}" type="presOf" srcId="{18DFAF65-EC62-FA4C-BCA7-0C6243905A70}" destId="{D150F398-4374-BA43-995D-3C42D61ACC6E}" srcOrd="0" destOrd="0" presId="urn:microsoft.com/office/officeart/2005/8/layout/arrow6"/>
    <dgm:cxn modelId="{068C0D4F-895B-AE4A-A435-D5E6256CC5E1}" srcId="{DB26C6EE-CDD6-FE40-9EA2-6630CCC973E4}" destId="{8F6CF111-DD20-654B-B312-9FF7156F3B9C}" srcOrd="1" destOrd="0" parTransId="{408E030E-20F0-7F4C-9363-E0C58871409B}" sibTransId="{D696EFC8-0646-584E-8064-AD85E7996FDC}"/>
    <dgm:cxn modelId="{624A1464-85B2-AB49-AA42-BE4BE080A876}" type="presParOf" srcId="{50441C20-AD70-7C46-A1AE-F734966241C5}" destId="{2ED56F69-095A-F24E-BA9C-048E92CD0D55}" srcOrd="0" destOrd="0" presId="urn:microsoft.com/office/officeart/2005/8/layout/arrow6"/>
    <dgm:cxn modelId="{F402E05E-5AD0-C546-8B93-6E9593DA6C9F}" type="presParOf" srcId="{50441C20-AD70-7C46-A1AE-F734966241C5}" destId="{D150F398-4374-BA43-995D-3C42D61ACC6E}" srcOrd="1" destOrd="0" presId="urn:microsoft.com/office/officeart/2005/8/layout/arrow6"/>
    <dgm:cxn modelId="{A641F81C-A34C-5B4D-99E2-B8FE52B36E7C}" type="presParOf" srcId="{50441C20-AD70-7C46-A1AE-F734966241C5}" destId="{5A02FEB1-186F-9A49-8C8A-0AC9191FC14D}" srcOrd="2" destOrd="0" presId="urn:microsoft.com/office/officeart/2005/8/layout/arrow6"/>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D56F69-095A-F24E-BA9C-048E92CD0D55}">
      <dsp:nvSpPr>
        <dsp:cNvPr id="0" name=""/>
        <dsp:cNvSpPr/>
      </dsp:nvSpPr>
      <dsp:spPr>
        <a:xfrm>
          <a:off x="0" y="830430"/>
          <a:ext cx="4210424" cy="1684169"/>
        </a:xfrm>
        <a:prstGeom prst="leftRightRibbon">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150F398-4374-BA43-995D-3C42D61ACC6E}">
      <dsp:nvSpPr>
        <dsp:cNvPr id="0" name=""/>
        <dsp:cNvSpPr/>
      </dsp:nvSpPr>
      <dsp:spPr>
        <a:xfrm>
          <a:off x="518700" y="1153694"/>
          <a:ext cx="1389439" cy="825243"/>
        </a:xfrm>
        <a:prstGeom prst="rect">
          <a:avLst/>
        </a:prstGeom>
        <a:noFill/>
        <a:ln>
          <a:noFill/>
        </a:ln>
        <a:effectLst/>
        <a:scene3d>
          <a:camera prst="orthographicFront"/>
          <a:lightRig rig="flat" dir="t"/>
        </a:scene3d>
        <a:sp3d/>
      </dsp:spPr>
      <dsp:style>
        <a:lnRef idx="0">
          <a:scrgbClr r="0" g="0" b="0"/>
        </a:lnRef>
        <a:fillRef idx="2">
          <a:scrgbClr r="0" g="0" b="0"/>
        </a:fillRef>
        <a:effectRef idx="1">
          <a:scrgbClr r="0" g="0" b="0"/>
        </a:effectRef>
        <a:fontRef idx="minor">
          <a:schemeClr val="dk1"/>
        </a:fontRef>
      </dsp:style>
      <dsp:txBody>
        <a:bodyPr spcFirstLastPara="0" vert="horz" wrap="square" lIns="0" tIns="135128" rIns="0" bIns="144780" numCol="1" spcCol="1270" anchor="ctr" anchorCtr="0">
          <a:noAutofit/>
        </a:bodyPr>
        <a:lstStyle/>
        <a:p>
          <a:pPr lvl="0" algn="ctr" defTabSz="1689100">
            <a:lnSpc>
              <a:spcPct val="90000"/>
            </a:lnSpc>
            <a:spcBef>
              <a:spcPct val="0"/>
            </a:spcBef>
            <a:spcAft>
              <a:spcPct val="35000"/>
            </a:spcAft>
          </a:pPr>
          <a:r>
            <a:rPr lang="en-US" sz="3800" kern="1200"/>
            <a:t>VISION</a:t>
          </a:r>
        </a:p>
      </dsp:txBody>
      <dsp:txXfrm>
        <a:off x="518700" y="1153694"/>
        <a:ext cx="1389439" cy="825243"/>
      </dsp:txXfrm>
    </dsp:sp>
    <dsp:sp modelId="{5A02FEB1-186F-9A49-8C8A-0AC9191FC14D}">
      <dsp:nvSpPr>
        <dsp:cNvPr id="0" name=""/>
        <dsp:cNvSpPr/>
      </dsp:nvSpPr>
      <dsp:spPr>
        <a:xfrm>
          <a:off x="2105212" y="1369372"/>
          <a:ext cx="1642065" cy="825243"/>
        </a:xfrm>
        <a:prstGeom prst="rect">
          <a:avLst/>
        </a:prstGeom>
        <a:noFill/>
        <a:ln>
          <a:noFill/>
        </a:ln>
        <a:effectLst/>
        <a:scene3d>
          <a:camera prst="orthographicFront"/>
          <a:lightRig rig="flat" dir="t"/>
        </a:scene3d>
        <a:sp3d/>
      </dsp:spPr>
      <dsp:style>
        <a:lnRef idx="0">
          <a:scrgbClr r="0" g="0" b="0"/>
        </a:lnRef>
        <a:fillRef idx="2">
          <a:scrgbClr r="0" g="0" b="0"/>
        </a:fillRef>
        <a:effectRef idx="1">
          <a:scrgbClr r="0" g="0" b="0"/>
        </a:effectRef>
        <a:fontRef idx="minor">
          <a:schemeClr val="dk1"/>
        </a:fontRef>
      </dsp:style>
      <dsp:txBody>
        <a:bodyPr spcFirstLastPara="0" vert="horz" wrap="square" lIns="0" tIns="135128" rIns="0" bIns="144780" numCol="1" spcCol="1270" anchor="ctr" anchorCtr="0">
          <a:noAutofit/>
        </a:bodyPr>
        <a:lstStyle/>
        <a:p>
          <a:pPr lvl="0" algn="ctr" defTabSz="1689100">
            <a:lnSpc>
              <a:spcPct val="90000"/>
            </a:lnSpc>
            <a:spcBef>
              <a:spcPct val="0"/>
            </a:spcBef>
            <a:spcAft>
              <a:spcPct val="35000"/>
            </a:spcAft>
          </a:pPr>
          <a:r>
            <a:rPr lang="en-US" sz="3800" kern="1200"/>
            <a:t>MISION</a:t>
          </a:r>
        </a:p>
      </dsp:txBody>
      <dsp:txXfrm>
        <a:off x="2105212" y="1369372"/>
        <a:ext cx="1642065" cy="825243"/>
      </dsp:txXfrm>
    </dsp:sp>
  </dsp:spTree>
</dsp:drawing>
</file>

<file path=word/diagrams/layout1.xml><?xml version="1.0" encoding="utf-8"?>
<dgm:layoutDef xmlns:dgm="http://schemas.openxmlformats.org/drawingml/2006/diagram" xmlns:a="http://schemas.openxmlformats.org/drawingml/2006/main" uniqueId="urn:microsoft.com/office/officeart/2005/8/layout/arrow6">
  <dgm:title val=""/>
  <dgm:desc val=""/>
  <dgm:catLst>
    <dgm:cat type="relationship" pri="4000"/>
    <dgm:cat type="process" pri="29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ctr"/>
      <dgm:param type="vertAlign" val="mid"/>
      <dgm:param type="ar" val="2.5"/>
    </dgm:alg>
    <dgm:shape xmlns:r="http://schemas.openxmlformats.org/officeDocument/2006/relationships" r:blip="">
      <dgm:adjLst/>
    </dgm:shape>
    <dgm:presOf/>
    <dgm:constrLst>
      <dgm:constr type="primFontSz" for="des" ptType="node" op="equ"/>
      <dgm:constr type="w" for="ch" forName="ribbon" refType="h" refFor="ch" refForName="ribbon" fact="2.5"/>
      <dgm:constr type="h" for="ch" forName="leftArrowText" refType="h" fact="0.49"/>
      <dgm:constr type="ctrY" for="ch" forName="leftArrowText" refType="ctrY" refFor="ch" refForName="ribbon"/>
      <dgm:constr type="ctrYOff" for="ch" forName="leftArrowText" refType="h" refFor="ch" refForName="ribbon" fact="-0.08"/>
      <dgm:constr type="l" for="ch" forName="leftArrowText" refType="w" refFor="ch" refForName="ribbon" fact="0.12"/>
      <dgm:constr type="r" for="ch" forName="leftArrowText" refType="w" refFor="ch" refForName="ribbon" fact="0.45"/>
      <dgm:constr type="h" for="ch" forName="rightArrowText" refType="h" fact="0.49"/>
      <dgm:constr type="ctrY" for="ch" forName="rightArrowText" refType="ctrY" refFor="ch" refForName="ribbon"/>
      <dgm:constr type="ctrYOff" for="ch" forName="rightArrowText" refType="h" refFor="ch" refForName="ribbon" fact="0.08"/>
      <dgm:constr type="l" for="ch" forName="rightArrowText" refType="w" refFor="ch" refForName="ribbon" fact="0.5"/>
      <dgm:constr type="r" for="ch" forName="rightArrowText" refType="w" refFor="ch" refForName="ribbon" fact="0.89"/>
    </dgm:constrLst>
    <dgm:ruleLst/>
    <dgm:choose name="Name0">
      <dgm:if name="Name1" axis="ch" ptType="node" func="cnt" op="gte" val="1">
        <dgm:layoutNode name="ribbon" styleLbl="node1">
          <dgm:alg type="sp"/>
          <dgm:shape xmlns:r="http://schemas.openxmlformats.org/officeDocument/2006/relationships" type="leftRightRibbon" r:blip="">
            <dgm:adjLst/>
          </dgm:shape>
          <dgm:presOf/>
          <dgm:constrLst/>
          <dgm:ruleLst/>
        </dgm:layoutNode>
        <dgm:layoutNode name="leftArrowText" styleLbl="node1">
          <dgm:varLst>
            <dgm:chMax val="0"/>
            <dgm:bulletEnabled val="1"/>
          </dgm:varLst>
          <dgm:alg type="tx">
            <dgm:param type="txAnchorVertCh" val="mid"/>
          </dgm:alg>
          <dgm:shape xmlns:r="http://schemas.openxmlformats.org/officeDocument/2006/relationships" type="rect" r:blip="" hideGeom="1">
            <dgm:adjLst/>
          </dgm:shape>
          <dgm:choose name="Name2">
            <dgm:if name="Name3" func="var" arg="dir" op="equ" val="norm">
              <dgm:presOf axis="ch desOrSelf" ptType="node node" st="1 1" cnt="1 0"/>
            </dgm:if>
            <dgm:else name="Name4">
              <dgm:presOf axis="ch desOrSelf" ptType="node node" st="2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layoutNode name="rightArrowText" styleLbl="node1">
          <dgm:varLst>
            <dgm:chMax val="0"/>
            <dgm:bulletEnabled val="1"/>
          </dgm:varLst>
          <dgm:alg type="tx">
            <dgm:param type="txAnchorVertCh" val="mid"/>
          </dgm:alg>
          <dgm:shape xmlns:r="http://schemas.openxmlformats.org/officeDocument/2006/relationships" type="rect" r:blip="" hideGeom="1">
            <dgm:adjLst/>
          </dgm:shape>
          <dgm:choose name="Name5">
            <dgm:if name="Name6" func="var" arg="dir" op="equ" val="norm">
              <dgm:presOf axis="ch desOrSelf" ptType="node node" st="2 1" cnt="1 0"/>
            </dgm:if>
            <dgm:else name="Name7">
              <dgm:presOf axis="ch desOrSelf" ptType="node node" st="1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if>
      <dgm:else name="Name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7C920-1127-4B7F-B61E-BFC1530A0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14</Pages>
  <Words>1499</Words>
  <Characters>8545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Ashim(k)</cp:lastModifiedBy>
  <cp:revision>25</cp:revision>
  <dcterms:created xsi:type="dcterms:W3CDTF">2022-02-07T13:55:00Z</dcterms:created>
  <dcterms:modified xsi:type="dcterms:W3CDTF">2022-02-19T15:04:00Z</dcterms:modified>
</cp:coreProperties>
</file>